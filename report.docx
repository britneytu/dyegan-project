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CB60F5" w:rsidRPr="00CB60F5" w14:paraId="2644D65F" w14:textId="77777777" w:rsidTr="202E0A20">
        <w:tc>
          <w:tcPr>
            <w:tcW w:w="8136" w:type="dxa"/>
            <w:shd w:val="clear" w:color="auto" w:fill="auto"/>
          </w:tcPr>
          <w:p w14:paraId="6371F805" w14:textId="5F977144" w:rsidR="00CB60F5" w:rsidRPr="00CB60F5" w:rsidRDefault="005212F5" w:rsidP="202E0A20">
            <w:pPr>
              <w:widowControl w:val="0"/>
              <w:autoSpaceDE w:val="0"/>
              <w:autoSpaceDN w:val="0"/>
              <w:adjustRightInd w:val="0"/>
              <w:spacing w:before="280" w:after="280" w:line="226" w:lineRule="auto"/>
              <w:jc w:val="center"/>
              <w:rPr>
                <w:b/>
                <w:bCs/>
                <w:sz w:val="34"/>
                <w:szCs w:val="34"/>
              </w:rPr>
            </w:pPr>
            <w:r>
              <w:rPr>
                <w:b/>
                <w:bCs/>
                <w:spacing w:val="28"/>
                <w:kern w:val="2"/>
                <w:sz w:val="34"/>
                <w:szCs w:val="34"/>
              </w:rPr>
              <w:t xml:space="preserve">Rethink Cycle-Consistent Adversarial Networks with </w:t>
            </w:r>
            <w:r w:rsidR="001137F8">
              <w:rPr>
                <w:b/>
                <w:bCs/>
                <w:spacing w:val="28"/>
                <w:kern w:val="2"/>
                <w:sz w:val="34"/>
                <w:szCs w:val="34"/>
              </w:rPr>
              <w:t>Hair</w:t>
            </w:r>
            <w:r>
              <w:rPr>
                <w:b/>
                <w:bCs/>
                <w:spacing w:val="28"/>
                <w:kern w:val="2"/>
                <w:sz w:val="34"/>
                <w:szCs w:val="34"/>
              </w:rPr>
              <w:t xml:space="preserve"> Segmentation</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4AAE17EC" w14:textId="08331750" w:rsidR="005212F5" w:rsidRPr="005212F5" w:rsidRDefault="002D0824" w:rsidP="005212F5">
      <w:pPr>
        <w:widowControl w:val="0"/>
        <w:tabs>
          <w:tab w:val="center" w:pos="2610"/>
          <w:tab w:val="center" w:pos="5670"/>
        </w:tabs>
        <w:autoSpaceDE w:val="0"/>
        <w:autoSpaceDN w:val="0"/>
        <w:adjustRightInd w:val="0"/>
        <w:spacing w:line="225" w:lineRule="auto"/>
        <w:jc w:val="both"/>
        <w:rPr>
          <w:rFonts w:eastAsia="Times New Roman"/>
          <w:b/>
          <w:bCs/>
          <w:spacing w:val="5"/>
          <w:kern w:val="2"/>
        </w:rPr>
      </w:pPr>
      <w:r>
        <w:rPr>
          <w:b/>
          <w:bCs/>
          <w:spacing w:val="5"/>
          <w:kern w:val="1"/>
        </w:rPr>
        <w:tab/>
      </w:r>
      <w:r w:rsidR="005212F5">
        <w:rPr>
          <w:rFonts w:eastAsia="Times New Roman"/>
          <w:b/>
          <w:bCs/>
          <w:spacing w:val="5"/>
          <w:kern w:val="2"/>
        </w:rPr>
        <w:t>Lelei Zhang</w:t>
      </w:r>
      <w:r w:rsidR="005212F5" w:rsidRPr="005212F5">
        <w:rPr>
          <w:rFonts w:eastAsia="Times New Roman"/>
          <w:b/>
          <w:bCs/>
          <w:spacing w:val="5"/>
          <w:kern w:val="2"/>
          <w:vertAlign w:val="superscript"/>
        </w:rPr>
        <w:tab/>
      </w:r>
      <w:r w:rsidR="005212F5">
        <w:rPr>
          <w:rFonts w:eastAsia="Times New Roman"/>
          <w:b/>
          <w:bCs/>
          <w:spacing w:val="5"/>
          <w:kern w:val="2"/>
        </w:rPr>
        <w:t>Shiying Tu</w:t>
      </w:r>
    </w:p>
    <w:p w14:paraId="13D8828B" w14:textId="48C016A4" w:rsidR="005212F5" w:rsidRPr="005212F5" w:rsidRDefault="005212F5" w:rsidP="005212F5">
      <w:pPr>
        <w:widowControl w:val="0"/>
        <w:tabs>
          <w:tab w:val="center" w:pos="2610"/>
          <w:tab w:val="center" w:pos="5670"/>
        </w:tabs>
        <w:autoSpaceDE w:val="0"/>
        <w:autoSpaceDN w:val="0"/>
        <w:adjustRightInd w:val="0"/>
        <w:spacing w:line="225" w:lineRule="auto"/>
        <w:jc w:val="both"/>
        <w:rPr>
          <w:rFonts w:eastAsia="Times New Roman"/>
          <w:spacing w:val="5"/>
          <w:kern w:val="2"/>
        </w:rPr>
      </w:pPr>
      <w:r w:rsidRPr="005212F5">
        <w:rPr>
          <w:rFonts w:eastAsia="Times New Roman"/>
          <w:spacing w:val="5"/>
          <w:kern w:val="2"/>
        </w:rPr>
        <w:tab/>
        <w:t>Department of Computer Science</w:t>
      </w:r>
      <w:r w:rsidRPr="005212F5">
        <w:rPr>
          <w:rFonts w:eastAsia="Times New Roman"/>
          <w:spacing w:val="5"/>
          <w:kern w:val="2"/>
        </w:rPr>
        <w:tab/>
        <w:t>Department of Computer Science</w:t>
      </w:r>
    </w:p>
    <w:p w14:paraId="7414BEBF" w14:textId="5A8C8350" w:rsidR="005212F5" w:rsidRPr="005212F5" w:rsidRDefault="005212F5" w:rsidP="005212F5">
      <w:pPr>
        <w:widowControl w:val="0"/>
        <w:tabs>
          <w:tab w:val="center" w:pos="2610"/>
          <w:tab w:val="center" w:pos="5670"/>
        </w:tabs>
        <w:autoSpaceDE w:val="0"/>
        <w:autoSpaceDN w:val="0"/>
        <w:adjustRightInd w:val="0"/>
        <w:spacing w:line="225" w:lineRule="auto"/>
        <w:jc w:val="both"/>
        <w:rPr>
          <w:rFonts w:eastAsia="Times New Roman"/>
          <w:spacing w:val="5"/>
          <w:kern w:val="2"/>
        </w:rPr>
      </w:pPr>
      <w:r w:rsidRPr="005212F5">
        <w:rPr>
          <w:rFonts w:eastAsia="Times New Roman"/>
          <w:spacing w:val="5"/>
          <w:kern w:val="2"/>
        </w:rPr>
        <w:tab/>
      </w:r>
      <w:r>
        <w:rPr>
          <w:rFonts w:eastAsia="Times New Roman"/>
          <w:spacing w:val="5"/>
          <w:kern w:val="2"/>
        </w:rPr>
        <w:t>Simon Fraser</w:t>
      </w:r>
      <w:r w:rsidRPr="005212F5">
        <w:rPr>
          <w:rFonts w:eastAsia="Times New Roman"/>
          <w:spacing w:val="5"/>
          <w:kern w:val="2"/>
        </w:rPr>
        <w:t xml:space="preserve"> University</w:t>
      </w:r>
      <w:r w:rsidRPr="005212F5">
        <w:rPr>
          <w:rFonts w:eastAsia="Times New Roman"/>
          <w:spacing w:val="5"/>
          <w:kern w:val="2"/>
        </w:rPr>
        <w:tab/>
      </w:r>
      <w:r>
        <w:rPr>
          <w:rFonts w:eastAsia="Times New Roman"/>
          <w:spacing w:val="5"/>
          <w:kern w:val="2"/>
        </w:rPr>
        <w:t>Simon Fraser</w:t>
      </w:r>
      <w:r w:rsidRPr="005212F5">
        <w:rPr>
          <w:rFonts w:eastAsia="Times New Roman"/>
          <w:spacing w:val="5"/>
          <w:kern w:val="2"/>
        </w:rPr>
        <w:t xml:space="preserve"> University</w:t>
      </w:r>
    </w:p>
    <w:p w14:paraId="5D48E527" w14:textId="0662CC21" w:rsidR="005212F5" w:rsidRPr="005212F5" w:rsidRDefault="005212F5" w:rsidP="005212F5">
      <w:pPr>
        <w:widowControl w:val="0"/>
        <w:tabs>
          <w:tab w:val="center" w:pos="2610"/>
          <w:tab w:val="center" w:pos="5670"/>
        </w:tabs>
        <w:autoSpaceDE w:val="0"/>
        <w:autoSpaceDN w:val="0"/>
        <w:adjustRightInd w:val="0"/>
        <w:spacing w:line="225" w:lineRule="auto"/>
        <w:jc w:val="both"/>
        <w:rPr>
          <w:rFonts w:eastAsia="Times New Roman"/>
          <w:i/>
          <w:iCs/>
          <w:spacing w:val="5"/>
          <w:kern w:val="2"/>
        </w:rPr>
      </w:pPr>
      <w:r w:rsidRPr="005212F5">
        <w:rPr>
          <w:rFonts w:eastAsia="Times New Roman"/>
          <w:spacing w:val="5"/>
          <w:kern w:val="2"/>
        </w:rPr>
        <w:tab/>
      </w:r>
      <w:r>
        <w:rPr>
          <w:rFonts w:eastAsia="Times New Roman"/>
          <w:i/>
          <w:iCs/>
          <w:spacing w:val="5"/>
          <w:kern w:val="2"/>
        </w:rPr>
        <w:t>leleiz</w:t>
      </w:r>
      <w:r w:rsidRPr="005212F5">
        <w:rPr>
          <w:rFonts w:eastAsia="Times New Roman"/>
          <w:i/>
          <w:iCs/>
          <w:spacing w:val="5"/>
          <w:kern w:val="2"/>
        </w:rPr>
        <w:t>@sfu.ca</w:t>
      </w:r>
      <w:r w:rsidRPr="005212F5">
        <w:rPr>
          <w:rFonts w:eastAsia="Times New Roman"/>
          <w:spacing w:val="5"/>
          <w:kern w:val="2"/>
        </w:rPr>
        <w:tab/>
      </w:r>
      <w:r>
        <w:rPr>
          <w:rFonts w:eastAsia="Times New Roman"/>
          <w:i/>
          <w:iCs/>
          <w:spacing w:val="5"/>
          <w:kern w:val="2"/>
        </w:rPr>
        <w:t>britneyt@sfu.ca</w:t>
      </w:r>
    </w:p>
    <w:p w14:paraId="257F86D5" w14:textId="3B29B914" w:rsidR="002D0824" w:rsidRPr="00A65BF1" w:rsidRDefault="002D0824" w:rsidP="005212F5">
      <w:pPr>
        <w:widowControl w:val="0"/>
        <w:tabs>
          <w:tab w:val="center" w:pos="2610"/>
          <w:tab w:val="center" w:pos="5670"/>
        </w:tabs>
        <w:autoSpaceDE w:val="0"/>
        <w:autoSpaceDN w:val="0"/>
        <w:adjustRightInd w:val="0"/>
        <w:spacing w:line="226" w:lineRule="auto"/>
        <w:jc w:val="both"/>
        <w:rPr>
          <w:spacing w:val="5"/>
          <w:kern w:val="1"/>
          <w:lang w:val="en-CA"/>
        </w:rPr>
      </w:pPr>
      <w:r>
        <w:rPr>
          <w:spacing w:val="5"/>
          <w:kern w:val="1"/>
        </w:rPr>
        <w:tab/>
      </w:r>
      <w:r>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6A23A656" w14:textId="79F18BB0" w:rsidR="002D0824" w:rsidRDefault="007F7223">
      <w:pPr>
        <w:widowControl w:val="0"/>
        <w:autoSpaceDE w:val="0"/>
        <w:autoSpaceDN w:val="0"/>
        <w:adjustRightInd w:val="0"/>
        <w:spacing w:before="120" w:after="100" w:line="226" w:lineRule="auto"/>
        <w:ind w:left="720" w:right="720"/>
        <w:jc w:val="both"/>
        <w:rPr>
          <w:spacing w:val="5"/>
          <w:kern w:val="1"/>
        </w:rPr>
      </w:pPr>
      <w:r w:rsidRPr="007F7223">
        <w:rPr>
          <w:spacing w:val="5"/>
          <w:kern w:val="1"/>
        </w:rPr>
        <w:t xml:space="preserve">Cycle Consistent Adversarial </w:t>
      </w:r>
      <w:r w:rsidR="00241932" w:rsidRPr="007F7223">
        <w:rPr>
          <w:spacing w:val="5"/>
          <w:kern w:val="1"/>
        </w:rPr>
        <w:t>Networks [</w:t>
      </w:r>
      <w:r w:rsidRPr="007F7223">
        <w:rPr>
          <w:spacing w:val="5"/>
          <w:kern w:val="1"/>
        </w:rPr>
        <w:t xml:space="preserve">1] are widely used to the mappings between two unpaired domains X and Y. However it regards the whole image as an object, therefore loses the transformation information in the detail areas of the domains. In this project, we improve CycleGAN by applying Fully Convolutional Networks for Semantic Segmentation </w:t>
      </w:r>
      <w:r w:rsidR="00241932" w:rsidRPr="007F7223">
        <w:rPr>
          <w:spacing w:val="5"/>
          <w:kern w:val="1"/>
        </w:rPr>
        <w:t>model [</w:t>
      </w:r>
      <w:r w:rsidRPr="007F7223">
        <w:rPr>
          <w:spacing w:val="5"/>
          <w:kern w:val="1"/>
        </w:rPr>
        <w:t>2] to guide CycleGAN to focus on the target area</w:t>
      </w:r>
      <w:r w:rsidR="00825A51">
        <w:rPr>
          <w:spacing w:val="5"/>
          <w:kern w:val="1"/>
        </w:rPr>
        <w:t>s</w:t>
      </w:r>
      <w:r w:rsidRPr="007F7223">
        <w:rPr>
          <w:spacing w:val="5"/>
          <w:kern w:val="1"/>
        </w:rPr>
        <w:t xml:space="preserve"> it should transform. Qualitative comparisons with prior models: CycleGAN and DiscoGAN</w:t>
      </w:r>
      <w:r w:rsidR="00825A51">
        <w:rPr>
          <w:spacing w:val="5"/>
          <w:kern w:val="1"/>
        </w:rPr>
        <w:t xml:space="preserve"> </w:t>
      </w:r>
      <w:r w:rsidRPr="007F7223">
        <w:rPr>
          <w:spacing w:val="5"/>
          <w:kern w:val="1"/>
        </w:rPr>
        <w:t xml:space="preserve">are presented to illustrate our improvements. Also, we get the quantitative results by evaluating our model on CelebA </w:t>
      </w:r>
      <w:r w:rsidR="00241932" w:rsidRPr="007F7223">
        <w:rPr>
          <w:spacing w:val="5"/>
          <w:kern w:val="1"/>
        </w:rPr>
        <w:t>datasets [</w:t>
      </w:r>
      <w:r w:rsidR="000B48B7">
        <w:rPr>
          <w:spacing w:val="5"/>
          <w:kern w:val="1"/>
        </w:rPr>
        <w:t>3</w:t>
      </w:r>
      <w:r w:rsidRPr="007F7223">
        <w:rPr>
          <w:spacing w:val="5"/>
          <w:kern w:val="1"/>
        </w:rPr>
        <w:t>].</w:t>
      </w:r>
    </w:p>
    <w:p w14:paraId="0732AB93" w14:textId="77777777" w:rsidR="007F7223" w:rsidRDefault="007F7223">
      <w:pPr>
        <w:widowControl w:val="0"/>
        <w:autoSpaceDE w:val="0"/>
        <w:autoSpaceDN w:val="0"/>
        <w:adjustRightInd w:val="0"/>
        <w:spacing w:before="120" w:after="100" w:line="226" w:lineRule="auto"/>
        <w:ind w:left="720" w:right="720"/>
        <w:jc w:val="both"/>
        <w:rPr>
          <w:spacing w:val="5"/>
          <w:kern w:val="1"/>
        </w:rPr>
      </w:pPr>
    </w:p>
    <w:p w14:paraId="06217A47" w14:textId="7A2059A8" w:rsidR="002D0824" w:rsidRPr="007F7223"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7F7223">
        <w:rPr>
          <w:b/>
          <w:bCs/>
          <w:spacing w:val="24"/>
          <w:kern w:val="1"/>
          <w:sz w:val="24"/>
          <w:szCs w:val="24"/>
        </w:rPr>
        <w:t>Introduction</w:t>
      </w:r>
    </w:p>
    <w:p w14:paraId="0BCC18F5" w14:textId="77777777" w:rsidR="007F7223" w:rsidRDefault="007F7223">
      <w:pPr>
        <w:widowControl w:val="0"/>
        <w:autoSpaceDE w:val="0"/>
        <w:autoSpaceDN w:val="0"/>
        <w:adjustRightInd w:val="0"/>
        <w:rPr>
          <w:b/>
          <w:bCs/>
          <w:spacing w:val="24"/>
          <w:kern w:val="1"/>
        </w:rPr>
      </w:pPr>
    </w:p>
    <w:p w14:paraId="4D5C9E41" w14:textId="28F01080" w:rsidR="002D0824" w:rsidRDefault="002D0824">
      <w:pPr>
        <w:widowControl w:val="0"/>
        <w:autoSpaceDE w:val="0"/>
        <w:autoSpaceDN w:val="0"/>
        <w:adjustRightInd w:val="0"/>
        <w:rPr>
          <w:b/>
          <w:bCs/>
          <w:spacing w:val="24"/>
          <w:kern w:val="1"/>
        </w:rPr>
      </w:pPr>
      <w:r>
        <w:rPr>
          <w:b/>
          <w:bCs/>
          <w:spacing w:val="24"/>
          <w:kern w:val="1"/>
        </w:rPr>
        <w:t>1.1</w:t>
      </w:r>
      <w:r>
        <w:rPr>
          <w:b/>
          <w:bCs/>
          <w:spacing w:val="24"/>
          <w:kern w:val="1"/>
        </w:rPr>
        <w:tab/>
      </w:r>
      <w:r w:rsidR="007F7223">
        <w:rPr>
          <w:b/>
          <w:bCs/>
          <w:spacing w:val="24"/>
          <w:kern w:val="1"/>
        </w:rPr>
        <w:t>Problem</w:t>
      </w:r>
    </w:p>
    <w:p w14:paraId="30BFB1AC" w14:textId="66DF887A" w:rsidR="007F7223" w:rsidRPr="007F7223" w:rsidRDefault="007F7223" w:rsidP="202E0A20">
      <w:pPr>
        <w:widowControl w:val="0"/>
        <w:autoSpaceDE w:val="0"/>
        <w:autoSpaceDN w:val="0"/>
        <w:adjustRightInd w:val="0"/>
        <w:spacing w:before="120" w:line="226" w:lineRule="auto"/>
        <w:jc w:val="both"/>
      </w:pPr>
      <w:r w:rsidRPr="007F7223">
        <w:rPr>
          <w:spacing w:val="5"/>
          <w:kern w:val="1"/>
        </w:rPr>
        <w:t xml:space="preserve">Hair coloring is one of the most popular cosmetic practices. Unlike other, this practice will still for several months or more. In this case, before people want to try a new hair color, they may </w:t>
      </w:r>
      <w:r w:rsidR="001137F8">
        <w:rPr>
          <w:spacing w:val="5"/>
          <w:kern w:val="1"/>
        </w:rPr>
        <w:t>be w</w:t>
      </w:r>
      <w:r w:rsidRPr="007F7223">
        <w:rPr>
          <w:spacing w:val="5"/>
          <w:kern w:val="1"/>
        </w:rPr>
        <w:t xml:space="preserve">orried if that color is suitable for them. </w:t>
      </w:r>
      <w:r w:rsidR="001137F8" w:rsidRPr="007F7223">
        <w:rPr>
          <w:spacing w:val="5"/>
          <w:kern w:val="1"/>
        </w:rPr>
        <w:t>Therefore,</w:t>
      </w:r>
      <w:r w:rsidRPr="007F7223">
        <w:rPr>
          <w:spacing w:val="5"/>
          <w:kern w:val="1"/>
        </w:rPr>
        <w:t xml:space="preserve"> we generate the idea to build a model that </w:t>
      </w:r>
      <w:r w:rsidR="001137F8">
        <w:rPr>
          <w:spacing w:val="5"/>
          <w:kern w:val="1"/>
        </w:rPr>
        <w:t xml:space="preserve">is </w:t>
      </w:r>
      <w:r w:rsidRPr="007F7223">
        <w:rPr>
          <w:spacing w:val="5"/>
          <w:kern w:val="1"/>
        </w:rPr>
        <w:t xml:space="preserve">able to </w:t>
      </w:r>
      <w:r w:rsidR="202E0A20">
        <w:t xml:space="preserve">simulate </w:t>
      </w:r>
      <w:r w:rsidR="001137F8">
        <w:t>people</w:t>
      </w:r>
      <w:r w:rsidR="202E0A20">
        <w:t xml:space="preserve"> appearance after changing their hair color. </w:t>
      </w:r>
    </w:p>
    <w:p w14:paraId="2DFF3092" w14:textId="344AB86E" w:rsidR="007F7223" w:rsidRPr="007F7223" w:rsidRDefault="007F7223" w:rsidP="202E0A20">
      <w:pPr>
        <w:widowControl w:val="0"/>
        <w:autoSpaceDE w:val="0"/>
        <w:autoSpaceDN w:val="0"/>
        <w:adjustRightInd w:val="0"/>
        <w:spacing w:before="120" w:line="226" w:lineRule="auto"/>
        <w:jc w:val="both"/>
        <w:rPr>
          <w:spacing w:val="5"/>
          <w:kern w:val="1"/>
        </w:rPr>
      </w:pPr>
      <w:r w:rsidRPr="007F7223">
        <w:rPr>
          <w:spacing w:val="5"/>
          <w:kern w:val="1"/>
        </w:rPr>
        <w:t xml:space="preserve">With this interest, we select Generative </w:t>
      </w:r>
      <w:r w:rsidR="202E0A20">
        <w:t xml:space="preserve">Adversarial Networks (GAN) to do this Image-to-Image translation. There are several powerful GANs </w:t>
      </w:r>
      <w:r w:rsidR="001137F8">
        <w:t xml:space="preserve">that </w:t>
      </w:r>
      <w:r w:rsidR="202E0A20">
        <w:t xml:space="preserve">can perform </w:t>
      </w:r>
      <w:r w:rsidR="001137F8">
        <w:t>an</w:t>
      </w:r>
      <w:r w:rsidR="202E0A20">
        <w:t xml:space="preserve"> attribute transformation. </w:t>
      </w:r>
      <w:proofErr w:type="gramStart"/>
      <w:r w:rsidR="202E0A20">
        <w:t>However</w:t>
      </w:r>
      <w:proofErr w:type="gramEnd"/>
      <w:r w:rsidR="202E0A20">
        <w:t xml:space="preserve"> the problem</w:t>
      </w:r>
      <w:r w:rsidR="001137F8">
        <w:t xml:space="preserve"> that we lack paired images </w:t>
      </w:r>
      <w:r w:rsidR="202E0A20">
        <w:t xml:space="preserve">for </w:t>
      </w:r>
      <w:r w:rsidR="001137F8">
        <w:t>the</w:t>
      </w:r>
      <w:r w:rsidR="202E0A20">
        <w:t xml:space="preserve"> hair transformation</w:t>
      </w:r>
      <w:r w:rsidR="001137F8">
        <w:t xml:space="preserve"> arises</w:t>
      </w:r>
      <w:r w:rsidR="202E0A20">
        <w:t xml:space="preserve">, which means there </w:t>
      </w:r>
      <w:r w:rsidR="001137F8">
        <w:t>are</w:t>
      </w:r>
      <w:r w:rsidR="202E0A20">
        <w:t xml:space="preserve"> no ground truth images</w:t>
      </w:r>
      <w:r w:rsidR="001137F8">
        <w:t xml:space="preserve"> for comparison.</w:t>
      </w:r>
      <w:r w:rsidR="202E0A20">
        <w:t xml:space="preserve"> Thus, we choose CycleGAN which can learn the mapping</w:t>
      </w:r>
      <w:r w:rsidR="001137F8">
        <w:t>s</w:t>
      </w:r>
      <w:r w:rsidR="202E0A20">
        <w:t xml:space="preserve"> between two unpaired domains, to help us build a model that translates between two hair colors: blonde and black.</w:t>
      </w:r>
    </w:p>
    <w:p w14:paraId="642DBE6B" w14:textId="512B7373" w:rsidR="002D0824" w:rsidRDefault="007F7223" w:rsidP="007F7223">
      <w:pPr>
        <w:widowControl w:val="0"/>
        <w:autoSpaceDE w:val="0"/>
        <w:autoSpaceDN w:val="0"/>
        <w:adjustRightInd w:val="0"/>
        <w:spacing w:before="120" w:line="226" w:lineRule="auto"/>
        <w:jc w:val="both"/>
        <w:rPr>
          <w:spacing w:val="5"/>
          <w:kern w:val="1"/>
        </w:rPr>
      </w:pPr>
      <w:r w:rsidRPr="202E0A20">
        <w:rPr>
          <w:spacing w:val="5"/>
          <w:kern w:val="1"/>
        </w:rPr>
        <w:t>D</w:t>
      </w:r>
      <w:r w:rsidRPr="007F7223">
        <w:rPr>
          <w:spacing w:val="5"/>
          <w:kern w:val="1"/>
        </w:rPr>
        <w:t>uring training, we found C</w:t>
      </w:r>
      <w:r w:rsidR="00FE3CA0">
        <w:rPr>
          <w:spacing w:val="5"/>
          <w:kern w:val="1"/>
        </w:rPr>
        <w:t xml:space="preserve">ycleGAN </w:t>
      </w:r>
      <w:r w:rsidRPr="007F7223">
        <w:rPr>
          <w:spacing w:val="5"/>
          <w:kern w:val="1"/>
        </w:rPr>
        <w:t xml:space="preserve">cannot accurately identify the hair region in the image. If the image is someone with very shining hair band, CycleGAN will keep shining part unchanged while dying rest of the hair. One possible reason for the above is that CycleGAN treats the whole picture as an object and transfers the domain implicitly. </w:t>
      </w:r>
      <w:r w:rsidR="0077796C" w:rsidRPr="007F7223">
        <w:rPr>
          <w:spacing w:val="5"/>
          <w:kern w:val="1"/>
        </w:rPr>
        <w:t>Therefore,</w:t>
      </w:r>
      <w:r w:rsidRPr="007F7223">
        <w:rPr>
          <w:spacing w:val="5"/>
          <w:kern w:val="1"/>
        </w:rPr>
        <w:t xml:space="preserve"> we try to add instance segmentation to CycleGAN to indicate a clearer boundary and then completely transform the attribute we selected.</w:t>
      </w:r>
    </w:p>
    <w:p w14:paraId="1E80FC3C" w14:textId="77777777" w:rsidR="007F7223" w:rsidRDefault="007F7223">
      <w:pPr>
        <w:widowControl w:val="0"/>
        <w:autoSpaceDE w:val="0"/>
        <w:autoSpaceDN w:val="0"/>
        <w:adjustRightInd w:val="0"/>
        <w:rPr>
          <w:b/>
          <w:bCs/>
          <w:spacing w:val="24"/>
          <w:kern w:val="1"/>
        </w:rPr>
      </w:pPr>
    </w:p>
    <w:p w14:paraId="49EEE9AF" w14:textId="54FBBB4F" w:rsidR="002D0824" w:rsidRDefault="002D0824">
      <w:pPr>
        <w:widowControl w:val="0"/>
        <w:autoSpaceDE w:val="0"/>
        <w:autoSpaceDN w:val="0"/>
        <w:adjustRightInd w:val="0"/>
        <w:rPr>
          <w:b/>
          <w:bCs/>
          <w:spacing w:val="24"/>
          <w:kern w:val="1"/>
        </w:rPr>
      </w:pPr>
      <w:bookmarkStart w:id="0" w:name="_Hlk26918159"/>
      <w:r>
        <w:rPr>
          <w:b/>
          <w:bCs/>
          <w:spacing w:val="24"/>
          <w:kern w:val="1"/>
        </w:rPr>
        <w:t xml:space="preserve">1.2 </w:t>
      </w:r>
      <w:r>
        <w:rPr>
          <w:b/>
          <w:bCs/>
          <w:spacing w:val="24"/>
          <w:kern w:val="1"/>
        </w:rPr>
        <w:tab/>
      </w:r>
      <w:r w:rsidR="007F7223" w:rsidRPr="007F7223">
        <w:rPr>
          <w:b/>
          <w:bCs/>
          <w:spacing w:val="24"/>
          <w:kern w:val="1"/>
        </w:rPr>
        <w:t xml:space="preserve">Understanding </w:t>
      </w:r>
      <w:r w:rsidR="007F7223">
        <w:rPr>
          <w:b/>
          <w:bCs/>
          <w:spacing w:val="24"/>
          <w:kern w:val="1"/>
        </w:rPr>
        <w:t>C</w:t>
      </w:r>
      <w:r w:rsidR="007F7223">
        <w:rPr>
          <w:rFonts w:eastAsia="Times New Roman"/>
          <w:b/>
          <w:bCs/>
          <w:spacing w:val="24"/>
          <w:kern w:val="1"/>
        </w:rPr>
        <w:t>ycleGAN</w:t>
      </w:r>
    </w:p>
    <w:bookmarkEnd w:id="0"/>
    <w:p w14:paraId="2AAC0635" w14:textId="702FECB4" w:rsidR="00BB3AEE" w:rsidRDefault="007F7223">
      <w:pPr>
        <w:widowControl w:val="0"/>
        <w:autoSpaceDE w:val="0"/>
        <w:autoSpaceDN w:val="0"/>
        <w:adjustRightInd w:val="0"/>
        <w:spacing w:before="120" w:line="226" w:lineRule="auto"/>
        <w:jc w:val="both"/>
        <w:rPr>
          <w:spacing w:val="5"/>
          <w:kern w:val="1"/>
        </w:rPr>
      </w:pPr>
      <w:r w:rsidRPr="007F7223">
        <w:rPr>
          <w:spacing w:val="5"/>
          <w:kern w:val="1"/>
        </w:rPr>
        <w:t>The power of C</w:t>
      </w:r>
      <w:r>
        <w:rPr>
          <w:spacing w:val="5"/>
          <w:kern w:val="1"/>
        </w:rPr>
        <w:t xml:space="preserve">ycle-consistent </w:t>
      </w:r>
      <w:r w:rsidRPr="007F7223">
        <w:rPr>
          <w:spacing w:val="5"/>
          <w:kern w:val="1"/>
        </w:rPr>
        <w:t>Generative Adversarial Networks</w:t>
      </w:r>
      <w:r>
        <w:rPr>
          <w:spacing w:val="5"/>
          <w:kern w:val="1"/>
        </w:rPr>
        <w:t xml:space="preserve"> </w:t>
      </w:r>
      <w:r w:rsidRPr="007F7223">
        <w:rPr>
          <w:spacing w:val="5"/>
          <w:kern w:val="1"/>
        </w:rPr>
        <w:t>lies in being able to learn such transformations without one-to-one mapping between training data in source (domain X) and t</w:t>
      </w:r>
      <w:r w:rsidR="00F8731A">
        <w:rPr>
          <w:spacing w:val="5"/>
          <w:kern w:val="1"/>
        </w:rPr>
        <w:t>arget domain (domain Y)</w:t>
      </w:r>
      <w:r w:rsidRPr="007F7223">
        <w:rPr>
          <w:spacing w:val="5"/>
          <w:kern w:val="1"/>
        </w:rPr>
        <w:t>.</w:t>
      </w:r>
      <w:r>
        <w:rPr>
          <w:spacing w:val="5"/>
          <w:kern w:val="1"/>
        </w:rPr>
        <w:t xml:space="preserve"> </w:t>
      </w:r>
      <w:r w:rsidRPr="007F7223">
        <w:rPr>
          <w:spacing w:val="5"/>
          <w:kern w:val="1"/>
        </w:rPr>
        <w:t xml:space="preserve">It contains two mapping functions G: X </w:t>
      </w:r>
      <w:r>
        <w:rPr>
          <w:spacing w:val="5"/>
          <w:kern w:val="1"/>
        </w:rPr>
        <w:t>-&gt;</w:t>
      </w:r>
      <w:r w:rsidRPr="007F7223">
        <w:rPr>
          <w:spacing w:val="5"/>
          <w:kern w:val="1"/>
        </w:rPr>
        <w:t xml:space="preserve"> Y and F: Y -&gt; X and associated discriminators </w:t>
      </w:r>
      <w:bookmarkStart w:id="1" w:name="_Hlk26905673"/>
      <w:r w:rsidRPr="007F7223">
        <w:rPr>
          <w:spacing w:val="5"/>
          <w:kern w:val="1"/>
        </w:rPr>
        <w:t>D</w:t>
      </w:r>
      <w:r w:rsidRPr="007F7223">
        <w:rPr>
          <w:i/>
          <w:spacing w:val="5"/>
          <w:kern w:val="1"/>
          <w:vertAlign w:val="subscript"/>
        </w:rPr>
        <w:t>Y</w:t>
      </w:r>
      <w:bookmarkEnd w:id="1"/>
      <w:r w:rsidRPr="007F7223">
        <w:rPr>
          <w:spacing w:val="5"/>
          <w:kern w:val="1"/>
        </w:rPr>
        <w:t xml:space="preserve"> and </w:t>
      </w:r>
      <w:bookmarkStart w:id="2" w:name="_Hlk26906449"/>
      <w:r w:rsidRPr="007F7223">
        <w:rPr>
          <w:spacing w:val="5"/>
          <w:kern w:val="1"/>
        </w:rPr>
        <w:t>D</w:t>
      </w:r>
      <w:r w:rsidRPr="007F7223">
        <w:rPr>
          <w:i/>
          <w:spacing w:val="5"/>
          <w:kern w:val="1"/>
          <w:vertAlign w:val="subscript"/>
        </w:rPr>
        <w:t>X</w:t>
      </w:r>
      <w:bookmarkEnd w:id="2"/>
      <w:r>
        <w:rPr>
          <w:spacing w:val="5"/>
          <w:kern w:val="1"/>
          <w:vertAlign w:val="subscript"/>
        </w:rPr>
        <w:t xml:space="preserve">. </w:t>
      </w:r>
      <w:r w:rsidRPr="007F7223">
        <w:rPr>
          <w:spacing w:val="5"/>
          <w:kern w:val="1"/>
        </w:rPr>
        <w:t>The generators perform translation to the opposite domain and try to fool the corresponding discriminator which is trained to classify the given image is real or fake.</w:t>
      </w:r>
      <w:r>
        <w:rPr>
          <w:spacing w:val="5"/>
          <w:kern w:val="1"/>
        </w:rPr>
        <w:t xml:space="preserve"> </w:t>
      </w:r>
      <w:r w:rsidR="000B4C93">
        <w:rPr>
          <w:spacing w:val="5"/>
          <w:kern w:val="1"/>
        </w:rPr>
        <w:t>In ou</w:t>
      </w:r>
      <w:r w:rsidR="00A95009">
        <w:rPr>
          <w:spacing w:val="5"/>
          <w:kern w:val="1"/>
        </w:rPr>
        <w:t>r</w:t>
      </w:r>
      <w:r w:rsidR="000B4C93">
        <w:rPr>
          <w:spacing w:val="5"/>
          <w:kern w:val="1"/>
        </w:rPr>
        <w:t xml:space="preserve"> project, we define black hair as domain X and blonde hair as domain Y. By following the architecture presented in Figure 1a), generator G translate</w:t>
      </w:r>
      <w:r w:rsidR="00A95009">
        <w:rPr>
          <w:spacing w:val="5"/>
          <w:kern w:val="1"/>
        </w:rPr>
        <w:t>s</w:t>
      </w:r>
      <w:r w:rsidR="000B4C93">
        <w:rPr>
          <w:spacing w:val="5"/>
          <w:kern w:val="1"/>
        </w:rPr>
        <w:t xml:space="preserve"> black </w:t>
      </w:r>
      <w:r w:rsidR="000B4C93">
        <w:rPr>
          <w:spacing w:val="5"/>
          <w:kern w:val="1"/>
        </w:rPr>
        <w:lastRenderedPageBreak/>
        <w:t>hair (X) to blonde hair</w:t>
      </w:r>
      <w:r w:rsidR="00A95009">
        <w:rPr>
          <w:spacing w:val="5"/>
          <w:kern w:val="1"/>
        </w:rPr>
        <w:t xml:space="preserve"> </w:t>
      </w:r>
      <w:r w:rsidR="000B4C93">
        <w:rPr>
          <w:spacing w:val="5"/>
          <w:kern w:val="1"/>
        </w:rPr>
        <w:t xml:space="preserve">(Y) and then we pass the generated fake blonde hair image to discriminator </w:t>
      </w:r>
      <w:bookmarkStart w:id="3" w:name="_Hlk26906056"/>
      <w:r w:rsidR="000B4C93" w:rsidRPr="007F7223">
        <w:rPr>
          <w:spacing w:val="5"/>
          <w:kern w:val="1"/>
        </w:rPr>
        <w:t>D</w:t>
      </w:r>
      <w:r w:rsidR="000B4C93" w:rsidRPr="007F7223">
        <w:rPr>
          <w:i/>
          <w:spacing w:val="5"/>
          <w:kern w:val="1"/>
          <w:vertAlign w:val="subscript"/>
        </w:rPr>
        <w:t>Y</w:t>
      </w:r>
      <w:bookmarkEnd w:id="3"/>
      <w:r w:rsidR="000B4C93">
        <w:rPr>
          <w:spacing w:val="5"/>
          <w:kern w:val="1"/>
        </w:rPr>
        <w:t xml:space="preserve"> to determine its validity. Same procedure can also be applied to blonde hair</w:t>
      </w:r>
      <w:r w:rsidR="00A95009">
        <w:rPr>
          <w:spacing w:val="5"/>
          <w:kern w:val="1"/>
        </w:rPr>
        <w:t xml:space="preserve"> </w:t>
      </w:r>
      <w:r w:rsidR="000B4C93">
        <w:rPr>
          <w:spacing w:val="5"/>
          <w:kern w:val="1"/>
        </w:rPr>
        <w:t>(Y) to black hair</w:t>
      </w:r>
      <w:r w:rsidR="00A95009">
        <w:rPr>
          <w:spacing w:val="5"/>
          <w:kern w:val="1"/>
        </w:rPr>
        <w:t xml:space="preserve"> </w:t>
      </w:r>
      <w:r w:rsidR="000B4C93">
        <w:rPr>
          <w:spacing w:val="5"/>
          <w:kern w:val="1"/>
        </w:rPr>
        <w:t xml:space="preserve">(X). </w:t>
      </w:r>
    </w:p>
    <w:p w14:paraId="742D97D7" w14:textId="4CAFCC1B" w:rsidR="00BB3AEE" w:rsidRDefault="00BB3AEE">
      <w:pPr>
        <w:widowControl w:val="0"/>
        <w:autoSpaceDE w:val="0"/>
        <w:autoSpaceDN w:val="0"/>
        <w:adjustRightInd w:val="0"/>
        <w:spacing w:before="120" w:line="226" w:lineRule="auto"/>
        <w:jc w:val="both"/>
        <w:rPr>
          <w:spacing w:val="5"/>
          <w:kern w:val="1"/>
        </w:rPr>
      </w:pPr>
      <w:r w:rsidRPr="00BB3AEE">
        <w:rPr>
          <w:b/>
          <w:spacing w:val="5"/>
          <w:kern w:val="1"/>
        </w:rPr>
        <w:t>Adversarial losses</w:t>
      </w:r>
      <w:r>
        <w:rPr>
          <w:spacing w:val="5"/>
          <w:kern w:val="1"/>
        </w:rPr>
        <w:t xml:space="preserve"> are applied to both mapping functions. For generator G and </w:t>
      </w:r>
      <w:r w:rsidR="00200500">
        <w:rPr>
          <w:spacing w:val="5"/>
          <w:kern w:val="1"/>
        </w:rPr>
        <w:t>discriminator D</w:t>
      </w:r>
      <w:r w:rsidR="00200500" w:rsidRPr="00200500">
        <w:rPr>
          <w:i/>
          <w:spacing w:val="5"/>
          <w:kern w:val="1"/>
          <w:vertAlign w:val="subscript"/>
        </w:rPr>
        <w:t>Y</w:t>
      </w:r>
      <w:r>
        <w:rPr>
          <w:spacing w:val="5"/>
          <w:kern w:val="1"/>
        </w:rPr>
        <w:t xml:space="preserve">, the loss </w:t>
      </w:r>
      <w:r w:rsidR="00234E2F">
        <w:rPr>
          <w:spacing w:val="5"/>
          <w:kern w:val="1"/>
        </w:rPr>
        <w:t xml:space="preserve">objective </w:t>
      </w:r>
      <w:r>
        <w:rPr>
          <w:spacing w:val="5"/>
          <w:kern w:val="1"/>
        </w:rPr>
        <w:t>is the following:</w:t>
      </w:r>
    </w:p>
    <w:p w14:paraId="0D951E9D" w14:textId="374A0CB3" w:rsidR="00200500" w:rsidRDefault="0030449B">
      <w:pPr>
        <w:widowControl w:val="0"/>
        <w:autoSpaceDE w:val="0"/>
        <w:autoSpaceDN w:val="0"/>
        <w:adjustRightInd w:val="0"/>
        <w:spacing w:before="120" w:line="226" w:lineRule="auto"/>
        <w:jc w:val="both"/>
        <w:rPr>
          <w:spacing w:val="5"/>
          <w:kern w:val="1"/>
        </w:rPr>
      </w:pPr>
      <m:oMathPara>
        <m:oMath>
          <m:sSub>
            <m:sSubPr>
              <m:ctrlPr>
                <w:rPr>
                  <w:rFonts w:ascii="Cambria Math" w:hAnsi="Cambria Math"/>
                  <w:spacing w:val="5"/>
                  <w:kern w:val="1"/>
                </w:rPr>
              </m:ctrlPr>
            </m:sSubPr>
            <m:e>
              <m:r>
                <m:rPr>
                  <m:scr m:val="script"/>
                  <m:sty m:val="p"/>
                </m:rPr>
                <w:rPr>
                  <w:rFonts w:ascii="Cambria Math" w:hAnsi="Cambria Math"/>
                  <w:spacing w:val="5"/>
                  <w:kern w:val="1"/>
                </w:rPr>
                <m:t>L</m:t>
              </m:r>
            </m:e>
            <m:sub>
              <m:r>
                <m:rPr>
                  <m:sty m:val="p"/>
                </m:rPr>
                <w:rPr>
                  <w:rFonts w:ascii="Cambria Math" w:hAnsi="Cambria Math"/>
                  <w:spacing w:val="5"/>
                  <w:kern w:val="1"/>
                </w:rPr>
                <m:t>GAN</m:t>
              </m:r>
            </m:sub>
          </m:sSub>
          <m:d>
            <m:dPr>
              <m:ctrlPr>
                <w:rPr>
                  <w:rFonts w:ascii="Cambria Math" w:hAnsi="Cambria Math"/>
                  <w:spacing w:val="5"/>
                  <w:kern w:val="1"/>
                </w:rPr>
              </m:ctrlPr>
            </m:dPr>
            <m:e>
              <m:r>
                <m:rPr>
                  <m:sty m:val="p"/>
                </m:rPr>
                <w:rPr>
                  <w:rFonts w:ascii="Cambria Math" w:hAnsi="Cambria Math"/>
                  <w:spacing w:val="5"/>
                  <w:kern w:val="1"/>
                </w:rPr>
                <m:t xml:space="preserve">G, </m:t>
              </m:r>
              <m:sSub>
                <m:sSubPr>
                  <m:ctrlPr>
                    <w:rPr>
                      <w:rFonts w:ascii="Cambria Math" w:hAnsi="Cambria Math"/>
                      <w:i/>
                      <w:spacing w:val="5"/>
                      <w:kern w:val="1"/>
                    </w:rPr>
                  </m:ctrlPr>
                </m:sSubPr>
                <m:e>
                  <m:r>
                    <w:rPr>
                      <w:rFonts w:ascii="Cambria Math" w:hAnsi="Cambria Math"/>
                      <w:spacing w:val="5"/>
                      <w:kern w:val="1"/>
                    </w:rPr>
                    <m:t>D</m:t>
                  </m:r>
                </m:e>
                <m:sub>
                  <m:r>
                    <w:rPr>
                      <w:rFonts w:ascii="Cambria Math" w:hAnsi="Cambria Math"/>
                      <w:spacing w:val="5"/>
                      <w:kern w:val="1"/>
                    </w:rPr>
                    <m:t>Y</m:t>
                  </m:r>
                </m:sub>
              </m:sSub>
              <m:r>
                <w:rPr>
                  <w:rFonts w:ascii="Cambria Math" w:hAnsi="Cambria Math"/>
                  <w:spacing w:val="5"/>
                  <w:kern w:val="1"/>
                </w:rPr>
                <m:t>, X, Y</m:t>
              </m:r>
            </m:e>
          </m:d>
          <m:r>
            <m:rPr>
              <m:sty m:val="p"/>
            </m:rPr>
            <w:rPr>
              <w:rFonts w:ascii="Cambria Math" w:hAnsi="Cambria Math"/>
              <w:spacing w:val="5"/>
              <w:kern w:val="1"/>
            </w:rPr>
            <m:t>=</m:t>
          </m:r>
          <m:sSub>
            <m:sSubPr>
              <m:ctrlPr>
                <w:rPr>
                  <w:rFonts w:ascii="Cambria Math" w:hAnsi="Cambria Math"/>
                  <w:spacing w:val="5"/>
                  <w:kern w:val="1"/>
                </w:rPr>
              </m:ctrlPr>
            </m:sSubPr>
            <m:e>
              <m:r>
                <w:rPr>
                  <w:rFonts w:ascii="Cambria Math" w:hAnsi="Cambria Math"/>
                  <w:spacing w:val="5"/>
                  <w:kern w:val="1"/>
                </w:rPr>
                <m:t>E</m:t>
              </m:r>
            </m:e>
            <m:sub>
              <m:r>
                <w:rPr>
                  <w:rFonts w:ascii="Cambria Math" w:hAnsi="Cambria Math"/>
                  <w:spacing w:val="5"/>
                  <w:kern w:val="1"/>
                </w:rPr>
                <m:t>y~</m:t>
              </m:r>
              <m:sSub>
                <m:sSubPr>
                  <m:ctrlPr>
                    <w:rPr>
                      <w:rFonts w:ascii="Cambria Math" w:hAnsi="Cambria Math"/>
                      <w:i/>
                      <w:spacing w:val="5"/>
                      <w:kern w:val="1"/>
                    </w:rPr>
                  </m:ctrlPr>
                </m:sSubPr>
                <m:e>
                  <m:r>
                    <w:rPr>
                      <w:rFonts w:ascii="Cambria Math" w:hAnsi="Cambria Math"/>
                      <w:spacing w:val="5"/>
                      <w:kern w:val="1"/>
                    </w:rPr>
                    <m:t>p</m:t>
                  </m:r>
                </m:e>
                <m:sub>
                  <m:r>
                    <w:rPr>
                      <w:rFonts w:ascii="Cambria Math" w:hAnsi="Cambria Math"/>
                      <w:spacing w:val="5"/>
                      <w:kern w:val="1"/>
                    </w:rPr>
                    <m:t>data</m:t>
                  </m:r>
                </m:sub>
              </m:sSub>
              <m:r>
                <w:rPr>
                  <w:rFonts w:ascii="Cambria Math" w:hAnsi="Cambria Math"/>
                  <w:spacing w:val="5"/>
                  <w:kern w:val="1"/>
                </w:rPr>
                <m:t>(y)</m:t>
              </m:r>
            </m:sub>
          </m:sSub>
          <m:d>
            <m:dPr>
              <m:begChr m:val="["/>
              <m:endChr m:val="]"/>
              <m:ctrlPr>
                <w:rPr>
                  <w:rFonts w:ascii="Cambria Math" w:hAnsi="Cambria Math"/>
                  <w:spacing w:val="5"/>
                  <w:kern w:val="1"/>
                </w:rPr>
              </m:ctrlPr>
            </m:dPr>
            <m:e>
              <m:r>
                <m:rPr>
                  <m:sty m:val="p"/>
                </m:rPr>
                <w:rPr>
                  <w:rFonts w:ascii="Cambria Math" w:hAnsi="Cambria Math"/>
                  <w:spacing w:val="5"/>
                  <w:kern w:val="1"/>
                </w:rPr>
                <m:t>log</m:t>
              </m:r>
              <m:sSub>
                <m:sSubPr>
                  <m:ctrlPr>
                    <w:rPr>
                      <w:rFonts w:ascii="Cambria Math" w:hAnsi="Cambria Math"/>
                      <w:spacing w:val="5"/>
                      <w:kern w:val="1"/>
                    </w:rPr>
                  </m:ctrlPr>
                </m:sSubPr>
                <m:e>
                  <m:r>
                    <w:rPr>
                      <w:rFonts w:ascii="Cambria Math" w:hAnsi="Cambria Math"/>
                      <w:spacing w:val="5"/>
                      <w:kern w:val="1"/>
                    </w:rPr>
                    <m:t>D</m:t>
                  </m:r>
                </m:e>
                <m:sub>
                  <m:r>
                    <w:rPr>
                      <w:rFonts w:ascii="Cambria Math" w:hAnsi="Cambria Math"/>
                      <w:spacing w:val="5"/>
                      <w:kern w:val="1"/>
                    </w:rPr>
                    <m:t>Y</m:t>
                  </m:r>
                </m:sub>
              </m:sSub>
              <m:r>
                <w:rPr>
                  <w:rFonts w:ascii="Cambria Math" w:hAnsi="Cambria Math"/>
                  <w:spacing w:val="5"/>
                  <w:kern w:val="1"/>
                </w:rPr>
                <m:t>(y)</m:t>
              </m:r>
            </m:e>
          </m:d>
          <m:r>
            <w:rPr>
              <w:rFonts w:ascii="Cambria Math" w:hAnsi="Cambria Math"/>
              <w:spacing w:val="5"/>
              <w:kern w:val="1"/>
            </w:rPr>
            <m:t xml:space="preserve">+ </m:t>
          </m:r>
          <m:sSub>
            <m:sSubPr>
              <m:ctrlPr>
                <w:rPr>
                  <w:rFonts w:ascii="Cambria Math" w:hAnsi="Cambria Math"/>
                  <w:spacing w:val="5"/>
                  <w:kern w:val="1"/>
                </w:rPr>
              </m:ctrlPr>
            </m:sSubPr>
            <m:e>
              <m:r>
                <w:rPr>
                  <w:rFonts w:ascii="Cambria Math" w:hAnsi="Cambria Math"/>
                  <w:spacing w:val="5"/>
                  <w:kern w:val="1"/>
                </w:rPr>
                <m:t>E</m:t>
              </m:r>
            </m:e>
            <m:sub>
              <m:r>
                <w:rPr>
                  <w:rFonts w:ascii="Cambria Math" w:hAnsi="Cambria Math"/>
                  <w:spacing w:val="5"/>
                  <w:kern w:val="1"/>
                </w:rPr>
                <m:t>x~</m:t>
              </m:r>
              <m:sSub>
                <m:sSubPr>
                  <m:ctrlPr>
                    <w:rPr>
                      <w:rFonts w:ascii="Cambria Math" w:hAnsi="Cambria Math"/>
                      <w:i/>
                      <w:spacing w:val="5"/>
                      <w:kern w:val="1"/>
                    </w:rPr>
                  </m:ctrlPr>
                </m:sSubPr>
                <m:e>
                  <m:r>
                    <w:rPr>
                      <w:rFonts w:ascii="Cambria Math" w:hAnsi="Cambria Math"/>
                      <w:spacing w:val="5"/>
                      <w:kern w:val="1"/>
                    </w:rPr>
                    <m:t>p</m:t>
                  </m:r>
                </m:e>
                <m:sub>
                  <m:r>
                    <w:rPr>
                      <w:rFonts w:ascii="Cambria Math" w:hAnsi="Cambria Math"/>
                      <w:spacing w:val="5"/>
                      <w:kern w:val="1"/>
                    </w:rPr>
                    <m:t>data</m:t>
                  </m:r>
                </m:sub>
              </m:sSub>
              <m:r>
                <w:rPr>
                  <w:rFonts w:ascii="Cambria Math" w:hAnsi="Cambria Math"/>
                  <w:spacing w:val="5"/>
                  <w:kern w:val="1"/>
                </w:rPr>
                <m:t>(x)</m:t>
              </m:r>
            </m:sub>
          </m:sSub>
          <m:d>
            <m:dPr>
              <m:begChr m:val="["/>
              <m:endChr m:val="]"/>
              <m:ctrlPr>
                <w:rPr>
                  <w:rFonts w:ascii="Cambria Math" w:hAnsi="Cambria Math"/>
                  <w:spacing w:val="5"/>
                  <w:kern w:val="1"/>
                </w:rPr>
              </m:ctrlPr>
            </m:dPr>
            <m:e>
              <m:r>
                <m:rPr>
                  <m:sty m:val="p"/>
                </m:rPr>
                <w:rPr>
                  <w:rFonts w:ascii="Cambria Math" w:hAnsi="Cambria Math"/>
                  <w:spacing w:val="5"/>
                  <w:kern w:val="1"/>
                </w:rPr>
                <m:t xml:space="preserve">log⁡(1- </m:t>
              </m:r>
              <m:sSub>
                <m:sSubPr>
                  <m:ctrlPr>
                    <w:rPr>
                      <w:rFonts w:ascii="Cambria Math" w:hAnsi="Cambria Math"/>
                      <w:spacing w:val="5"/>
                      <w:kern w:val="1"/>
                    </w:rPr>
                  </m:ctrlPr>
                </m:sSubPr>
                <m:e>
                  <m:r>
                    <w:rPr>
                      <w:rFonts w:ascii="Cambria Math" w:hAnsi="Cambria Math"/>
                      <w:spacing w:val="5"/>
                      <w:kern w:val="1"/>
                    </w:rPr>
                    <m:t>D</m:t>
                  </m:r>
                </m:e>
                <m:sub>
                  <m:r>
                    <w:rPr>
                      <w:rFonts w:ascii="Cambria Math" w:hAnsi="Cambria Math"/>
                      <w:spacing w:val="5"/>
                      <w:kern w:val="1"/>
                    </w:rPr>
                    <m:t>Y</m:t>
                  </m:r>
                </m:sub>
              </m:sSub>
              <m:r>
                <w:rPr>
                  <w:rFonts w:ascii="Cambria Math" w:hAnsi="Cambria Math"/>
                  <w:spacing w:val="5"/>
                  <w:kern w:val="1"/>
                </w:rPr>
                <m:t>(G(x))</m:t>
              </m:r>
            </m:e>
          </m:d>
          <m:r>
            <w:rPr>
              <w:rFonts w:ascii="Cambria Math" w:hAnsi="Cambria Math"/>
              <w:spacing w:val="5"/>
              <w:kern w:val="1"/>
            </w:rPr>
            <m:t xml:space="preserve">     (1)</m:t>
          </m:r>
        </m:oMath>
      </m:oMathPara>
    </w:p>
    <w:p w14:paraId="59C9FDE2" w14:textId="7C377C39" w:rsidR="00200500" w:rsidRDefault="00200500">
      <w:pPr>
        <w:widowControl w:val="0"/>
        <w:autoSpaceDE w:val="0"/>
        <w:autoSpaceDN w:val="0"/>
        <w:adjustRightInd w:val="0"/>
        <w:spacing w:before="120" w:line="226" w:lineRule="auto"/>
        <w:jc w:val="both"/>
        <w:rPr>
          <w:spacing w:val="5"/>
          <w:kern w:val="1"/>
        </w:rPr>
      </w:pPr>
      <w:r>
        <w:rPr>
          <w:spacing w:val="5"/>
          <w:kern w:val="1"/>
        </w:rPr>
        <w:t>First,</w:t>
      </w:r>
      <w:r w:rsidR="00234E2F">
        <w:rPr>
          <w:spacing w:val="5"/>
          <w:kern w:val="1"/>
        </w:rPr>
        <w:t xml:space="preserve"> we want to maximize the accuracy of discriminators </w:t>
      </w:r>
      <w:r>
        <w:rPr>
          <w:spacing w:val="5"/>
          <w:kern w:val="1"/>
        </w:rPr>
        <w:t xml:space="preserve">for </w:t>
      </w:r>
      <w:r w:rsidR="00FE3CA0">
        <w:rPr>
          <w:spacing w:val="5"/>
          <w:kern w:val="1"/>
        </w:rPr>
        <w:t>distinguishing the real and fake images</w:t>
      </w:r>
      <w:r>
        <w:rPr>
          <w:spacing w:val="5"/>
          <w:kern w:val="1"/>
        </w:rPr>
        <w:t>. Second</w:t>
      </w:r>
      <w:r w:rsidR="00A95009">
        <w:rPr>
          <w:spacing w:val="5"/>
          <w:kern w:val="1"/>
        </w:rPr>
        <w:t xml:space="preserve">ly, </w:t>
      </w:r>
      <w:r>
        <w:rPr>
          <w:spacing w:val="5"/>
          <w:kern w:val="1"/>
        </w:rPr>
        <w:t>the model</w:t>
      </w:r>
      <w:r w:rsidR="00234E2F">
        <w:rPr>
          <w:spacing w:val="5"/>
          <w:kern w:val="1"/>
        </w:rPr>
        <w:t xml:space="preserve"> minimize</w:t>
      </w:r>
      <w:r>
        <w:rPr>
          <w:spacing w:val="5"/>
          <w:kern w:val="1"/>
        </w:rPr>
        <w:t>s</w:t>
      </w:r>
      <w:r w:rsidR="00234E2F">
        <w:rPr>
          <w:spacing w:val="5"/>
          <w:kern w:val="1"/>
        </w:rPr>
        <w:t xml:space="preserve"> the loss for generato</w:t>
      </w:r>
      <w:r>
        <w:rPr>
          <w:spacing w:val="5"/>
          <w:kern w:val="1"/>
        </w:rPr>
        <w:t>r</w:t>
      </w:r>
      <w:r w:rsidR="00234E2F">
        <w:rPr>
          <w:spacing w:val="5"/>
          <w:kern w:val="1"/>
        </w:rPr>
        <w:t xml:space="preserve"> since G tries to make generated images G(x) to look as similar as images from </w:t>
      </w:r>
      <w:r>
        <w:rPr>
          <w:spacing w:val="5"/>
          <w:kern w:val="1"/>
        </w:rPr>
        <w:t xml:space="preserve">domain </w:t>
      </w:r>
      <w:r w:rsidR="00234E2F">
        <w:rPr>
          <w:spacing w:val="5"/>
          <w:kern w:val="1"/>
        </w:rPr>
        <w:t xml:space="preserve">Y possible. </w:t>
      </w:r>
      <w:r>
        <w:rPr>
          <w:spacing w:val="5"/>
          <w:kern w:val="1"/>
        </w:rPr>
        <w:t>Thus,</w:t>
      </w:r>
      <w:r w:rsidR="00234E2F">
        <w:rPr>
          <w:spacing w:val="5"/>
          <w:kern w:val="1"/>
        </w:rPr>
        <w:t xml:space="preserve"> the final loss is the following:</w:t>
      </w:r>
    </w:p>
    <w:p w14:paraId="1063DB63" w14:textId="2E0076EB" w:rsidR="00200500" w:rsidRDefault="0030449B">
      <w:pPr>
        <w:widowControl w:val="0"/>
        <w:autoSpaceDE w:val="0"/>
        <w:autoSpaceDN w:val="0"/>
        <w:adjustRightInd w:val="0"/>
        <w:spacing w:before="120" w:line="226" w:lineRule="auto"/>
        <w:jc w:val="both"/>
        <w:rPr>
          <w:spacing w:val="5"/>
          <w:kern w:val="1"/>
        </w:rPr>
      </w:pPr>
      <m:oMathPara>
        <m:oMath>
          <m:sSub>
            <m:sSubPr>
              <m:ctrlPr>
                <w:rPr>
                  <w:rFonts w:ascii="Cambria Math" w:hAnsi="Cambria Math"/>
                  <w:i/>
                  <w:spacing w:val="5"/>
                  <w:kern w:val="1"/>
                </w:rPr>
              </m:ctrlPr>
            </m:sSubPr>
            <m:e>
              <m:r>
                <w:rPr>
                  <w:rFonts w:ascii="Cambria Math" w:hAnsi="Cambria Math"/>
                  <w:spacing w:val="5"/>
                  <w:kern w:val="1"/>
                </w:rPr>
                <m:t>min</m:t>
              </m:r>
            </m:e>
            <m:sub>
              <m:r>
                <w:rPr>
                  <w:rFonts w:ascii="Cambria Math" w:hAnsi="Cambria Math"/>
                  <w:spacing w:val="5"/>
                  <w:kern w:val="1"/>
                </w:rPr>
                <m:t>G</m:t>
              </m:r>
            </m:sub>
          </m:sSub>
          <m:sSub>
            <m:sSubPr>
              <m:ctrlPr>
                <w:rPr>
                  <w:rFonts w:ascii="Cambria Math" w:hAnsi="Cambria Math"/>
                  <w:i/>
                  <w:spacing w:val="5"/>
                  <w:kern w:val="1"/>
                </w:rPr>
              </m:ctrlPr>
            </m:sSubPr>
            <m:e>
              <m:r>
                <w:rPr>
                  <w:rFonts w:ascii="Cambria Math" w:hAnsi="Cambria Math"/>
                  <w:spacing w:val="5"/>
                  <w:kern w:val="1"/>
                </w:rPr>
                <m:t>max</m:t>
              </m:r>
            </m:e>
            <m:sub>
              <m:sSub>
                <m:sSubPr>
                  <m:ctrlPr>
                    <w:rPr>
                      <w:rFonts w:ascii="Cambria Math" w:hAnsi="Cambria Math"/>
                      <w:i/>
                      <w:spacing w:val="5"/>
                      <w:kern w:val="1"/>
                    </w:rPr>
                  </m:ctrlPr>
                </m:sSubPr>
                <m:e>
                  <m:r>
                    <w:rPr>
                      <w:rFonts w:ascii="Cambria Math" w:hAnsi="Cambria Math"/>
                      <w:spacing w:val="5"/>
                      <w:kern w:val="1"/>
                    </w:rPr>
                    <m:t>D</m:t>
                  </m:r>
                </m:e>
                <m:sub>
                  <m:r>
                    <w:rPr>
                      <w:rFonts w:ascii="Cambria Math" w:hAnsi="Cambria Math"/>
                      <w:spacing w:val="5"/>
                      <w:kern w:val="1"/>
                    </w:rPr>
                    <m:t>Y</m:t>
                  </m:r>
                </m:sub>
              </m:sSub>
            </m:sub>
          </m:sSub>
          <m:sSub>
            <m:sSubPr>
              <m:ctrlPr>
                <w:rPr>
                  <w:rFonts w:ascii="Cambria Math" w:hAnsi="Cambria Math"/>
                  <w:spacing w:val="5"/>
                  <w:kern w:val="1"/>
                </w:rPr>
              </m:ctrlPr>
            </m:sSubPr>
            <m:e>
              <m:r>
                <m:rPr>
                  <m:scr m:val="script"/>
                  <m:sty m:val="p"/>
                </m:rPr>
                <w:rPr>
                  <w:rFonts w:ascii="Cambria Math" w:hAnsi="Cambria Math"/>
                  <w:spacing w:val="5"/>
                  <w:kern w:val="1"/>
                </w:rPr>
                <m:t>L</m:t>
              </m:r>
            </m:e>
            <m:sub>
              <m:r>
                <m:rPr>
                  <m:sty m:val="p"/>
                </m:rPr>
                <w:rPr>
                  <w:rFonts w:ascii="Cambria Math" w:hAnsi="Cambria Math"/>
                  <w:spacing w:val="5"/>
                  <w:kern w:val="1"/>
                </w:rPr>
                <m:t>GAN</m:t>
              </m:r>
            </m:sub>
          </m:sSub>
          <m:d>
            <m:dPr>
              <m:ctrlPr>
                <w:rPr>
                  <w:rFonts w:ascii="Cambria Math" w:hAnsi="Cambria Math"/>
                  <w:spacing w:val="5"/>
                  <w:kern w:val="1"/>
                </w:rPr>
              </m:ctrlPr>
            </m:dPr>
            <m:e>
              <m:r>
                <m:rPr>
                  <m:sty m:val="p"/>
                </m:rPr>
                <w:rPr>
                  <w:rFonts w:ascii="Cambria Math" w:hAnsi="Cambria Math"/>
                  <w:spacing w:val="5"/>
                  <w:kern w:val="1"/>
                </w:rPr>
                <m:t xml:space="preserve">G, </m:t>
              </m:r>
              <m:sSub>
                <m:sSubPr>
                  <m:ctrlPr>
                    <w:rPr>
                      <w:rFonts w:ascii="Cambria Math" w:hAnsi="Cambria Math"/>
                      <w:i/>
                      <w:spacing w:val="5"/>
                      <w:kern w:val="1"/>
                    </w:rPr>
                  </m:ctrlPr>
                </m:sSubPr>
                <m:e>
                  <m:r>
                    <w:rPr>
                      <w:rFonts w:ascii="Cambria Math" w:hAnsi="Cambria Math"/>
                      <w:spacing w:val="5"/>
                      <w:kern w:val="1"/>
                    </w:rPr>
                    <m:t>D</m:t>
                  </m:r>
                </m:e>
                <m:sub>
                  <m:r>
                    <w:rPr>
                      <w:rFonts w:ascii="Cambria Math" w:hAnsi="Cambria Math"/>
                      <w:spacing w:val="5"/>
                      <w:kern w:val="1"/>
                    </w:rPr>
                    <m:t>Y</m:t>
                  </m:r>
                </m:sub>
              </m:sSub>
              <m:r>
                <w:rPr>
                  <w:rFonts w:ascii="Cambria Math" w:hAnsi="Cambria Math"/>
                  <w:spacing w:val="5"/>
                  <w:kern w:val="1"/>
                </w:rPr>
                <m:t>, X, Y</m:t>
              </m:r>
            </m:e>
          </m:d>
          <m:r>
            <w:rPr>
              <w:rFonts w:ascii="Cambria Math" w:hAnsi="Cambria Math"/>
              <w:spacing w:val="5"/>
              <w:kern w:val="1"/>
            </w:rPr>
            <m:t xml:space="preserve">    (2)</m:t>
          </m:r>
        </m:oMath>
      </m:oMathPara>
    </w:p>
    <w:p w14:paraId="36B51CAA" w14:textId="2AB56FCB" w:rsidR="00FE3CA0" w:rsidRDefault="00FE3CA0">
      <w:pPr>
        <w:widowControl w:val="0"/>
        <w:autoSpaceDE w:val="0"/>
        <w:autoSpaceDN w:val="0"/>
        <w:adjustRightInd w:val="0"/>
        <w:spacing w:before="120" w:line="226" w:lineRule="auto"/>
        <w:jc w:val="both"/>
        <w:rPr>
          <w:spacing w:val="5"/>
          <w:kern w:val="1"/>
        </w:rPr>
      </w:pPr>
      <w:r>
        <w:rPr>
          <w:spacing w:val="5"/>
          <w:kern w:val="1"/>
        </w:rPr>
        <w:t>Similar adversarial loss is introduced for generator F and discriminator D</w:t>
      </w:r>
      <w:r w:rsidRPr="00FE3CA0">
        <w:rPr>
          <w:spacing w:val="5"/>
          <w:kern w:val="1"/>
          <w:vertAlign w:val="subscript"/>
        </w:rPr>
        <w:t>X</w:t>
      </w:r>
      <w:r>
        <w:rPr>
          <w:spacing w:val="5"/>
          <w:kern w:val="1"/>
        </w:rPr>
        <w:t>:</w:t>
      </w:r>
    </w:p>
    <w:p w14:paraId="0D8E9870" w14:textId="1717CBF0" w:rsidR="00FE3CA0" w:rsidRDefault="0030449B">
      <w:pPr>
        <w:widowControl w:val="0"/>
        <w:autoSpaceDE w:val="0"/>
        <w:autoSpaceDN w:val="0"/>
        <w:adjustRightInd w:val="0"/>
        <w:spacing w:before="120" w:line="226" w:lineRule="auto"/>
        <w:jc w:val="both"/>
        <w:rPr>
          <w:spacing w:val="5"/>
          <w:kern w:val="1"/>
        </w:rPr>
      </w:pPr>
      <m:oMathPara>
        <m:oMath>
          <m:sSub>
            <m:sSubPr>
              <m:ctrlPr>
                <w:rPr>
                  <w:rFonts w:ascii="Cambria Math" w:hAnsi="Cambria Math"/>
                  <w:i/>
                  <w:spacing w:val="5"/>
                  <w:kern w:val="1"/>
                </w:rPr>
              </m:ctrlPr>
            </m:sSubPr>
            <m:e>
              <m:r>
                <w:rPr>
                  <w:rFonts w:ascii="Cambria Math" w:hAnsi="Cambria Math"/>
                  <w:spacing w:val="5"/>
                  <w:kern w:val="1"/>
                </w:rPr>
                <m:t>min</m:t>
              </m:r>
            </m:e>
            <m:sub>
              <m:r>
                <w:rPr>
                  <w:rFonts w:ascii="Cambria Math" w:hAnsi="Cambria Math"/>
                  <w:spacing w:val="5"/>
                  <w:kern w:val="1"/>
                </w:rPr>
                <m:t>F</m:t>
              </m:r>
            </m:sub>
          </m:sSub>
          <m:sSub>
            <m:sSubPr>
              <m:ctrlPr>
                <w:rPr>
                  <w:rFonts w:ascii="Cambria Math" w:hAnsi="Cambria Math"/>
                  <w:i/>
                  <w:spacing w:val="5"/>
                  <w:kern w:val="1"/>
                </w:rPr>
              </m:ctrlPr>
            </m:sSubPr>
            <m:e>
              <m:r>
                <w:rPr>
                  <w:rFonts w:ascii="Cambria Math" w:hAnsi="Cambria Math"/>
                  <w:spacing w:val="5"/>
                  <w:kern w:val="1"/>
                </w:rPr>
                <m:t>max</m:t>
              </m:r>
            </m:e>
            <m:sub>
              <m:sSub>
                <m:sSubPr>
                  <m:ctrlPr>
                    <w:rPr>
                      <w:rFonts w:ascii="Cambria Math" w:hAnsi="Cambria Math"/>
                      <w:i/>
                      <w:spacing w:val="5"/>
                      <w:kern w:val="1"/>
                    </w:rPr>
                  </m:ctrlPr>
                </m:sSubPr>
                <m:e>
                  <m:r>
                    <w:rPr>
                      <w:rFonts w:ascii="Cambria Math" w:hAnsi="Cambria Math"/>
                      <w:spacing w:val="5"/>
                      <w:kern w:val="1"/>
                    </w:rPr>
                    <m:t>D</m:t>
                  </m:r>
                </m:e>
                <m:sub>
                  <m:r>
                    <w:rPr>
                      <w:rFonts w:ascii="Cambria Math" w:hAnsi="Cambria Math"/>
                      <w:spacing w:val="5"/>
                      <w:kern w:val="1"/>
                    </w:rPr>
                    <m:t>X</m:t>
                  </m:r>
                </m:sub>
              </m:sSub>
            </m:sub>
          </m:sSub>
          <m:sSub>
            <m:sSubPr>
              <m:ctrlPr>
                <w:rPr>
                  <w:rFonts w:ascii="Cambria Math" w:hAnsi="Cambria Math"/>
                  <w:spacing w:val="5"/>
                  <w:kern w:val="1"/>
                </w:rPr>
              </m:ctrlPr>
            </m:sSubPr>
            <m:e>
              <m:r>
                <m:rPr>
                  <m:scr m:val="script"/>
                  <m:sty m:val="p"/>
                </m:rPr>
                <w:rPr>
                  <w:rFonts w:ascii="Cambria Math" w:hAnsi="Cambria Math"/>
                  <w:spacing w:val="5"/>
                  <w:kern w:val="1"/>
                </w:rPr>
                <m:t>L</m:t>
              </m:r>
            </m:e>
            <m:sub>
              <m:r>
                <m:rPr>
                  <m:sty m:val="p"/>
                </m:rPr>
                <w:rPr>
                  <w:rFonts w:ascii="Cambria Math" w:hAnsi="Cambria Math"/>
                  <w:spacing w:val="5"/>
                  <w:kern w:val="1"/>
                </w:rPr>
                <m:t>GAN</m:t>
              </m:r>
            </m:sub>
          </m:sSub>
          <m:d>
            <m:dPr>
              <m:ctrlPr>
                <w:rPr>
                  <w:rFonts w:ascii="Cambria Math" w:hAnsi="Cambria Math"/>
                  <w:spacing w:val="5"/>
                  <w:kern w:val="1"/>
                </w:rPr>
              </m:ctrlPr>
            </m:dPr>
            <m:e>
              <m:r>
                <m:rPr>
                  <m:sty m:val="p"/>
                </m:rPr>
                <w:rPr>
                  <w:rFonts w:ascii="Cambria Math" w:hAnsi="Cambria Math"/>
                  <w:spacing w:val="5"/>
                  <w:kern w:val="1"/>
                </w:rPr>
                <m:t xml:space="preserve">F, </m:t>
              </m:r>
              <m:sSub>
                <m:sSubPr>
                  <m:ctrlPr>
                    <w:rPr>
                      <w:rFonts w:ascii="Cambria Math" w:hAnsi="Cambria Math"/>
                      <w:i/>
                      <w:spacing w:val="5"/>
                      <w:kern w:val="1"/>
                    </w:rPr>
                  </m:ctrlPr>
                </m:sSubPr>
                <m:e>
                  <m:r>
                    <w:rPr>
                      <w:rFonts w:ascii="Cambria Math" w:hAnsi="Cambria Math"/>
                      <w:spacing w:val="5"/>
                      <w:kern w:val="1"/>
                    </w:rPr>
                    <m:t>D</m:t>
                  </m:r>
                </m:e>
                <m:sub>
                  <m:r>
                    <w:rPr>
                      <w:rFonts w:ascii="Cambria Math" w:hAnsi="Cambria Math"/>
                      <w:spacing w:val="5"/>
                      <w:kern w:val="1"/>
                    </w:rPr>
                    <m:t>X</m:t>
                  </m:r>
                </m:sub>
              </m:sSub>
              <m:r>
                <w:rPr>
                  <w:rFonts w:ascii="Cambria Math" w:hAnsi="Cambria Math"/>
                  <w:spacing w:val="5"/>
                  <w:kern w:val="1"/>
                </w:rPr>
                <m:t>, Y, X</m:t>
              </m:r>
            </m:e>
          </m:d>
          <m:r>
            <w:rPr>
              <w:rFonts w:ascii="Cambria Math" w:hAnsi="Cambria Math"/>
              <w:spacing w:val="5"/>
              <w:kern w:val="1"/>
            </w:rPr>
            <m:t xml:space="preserve">    (3)</m:t>
          </m:r>
        </m:oMath>
      </m:oMathPara>
    </w:p>
    <w:p w14:paraId="26AC01DE" w14:textId="634F6F9B" w:rsidR="00FE3CA0" w:rsidRDefault="00FE3CA0">
      <w:pPr>
        <w:widowControl w:val="0"/>
        <w:autoSpaceDE w:val="0"/>
        <w:autoSpaceDN w:val="0"/>
        <w:adjustRightInd w:val="0"/>
        <w:spacing w:before="120" w:line="226" w:lineRule="auto"/>
        <w:jc w:val="both"/>
        <w:rPr>
          <w:spacing w:val="5"/>
          <w:kern w:val="1"/>
        </w:rPr>
      </w:pPr>
      <w:r>
        <w:rPr>
          <w:spacing w:val="5"/>
          <w:kern w:val="1"/>
        </w:rPr>
        <w:t xml:space="preserve"> </w:t>
      </w:r>
    </w:p>
    <w:p w14:paraId="3456B571" w14:textId="353301A6" w:rsidR="00234E2F" w:rsidRDefault="00234E2F">
      <w:pPr>
        <w:widowControl w:val="0"/>
        <w:autoSpaceDE w:val="0"/>
        <w:autoSpaceDN w:val="0"/>
        <w:adjustRightInd w:val="0"/>
        <w:spacing w:before="120" w:line="226" w:lineRule="auto"/>
        <w:jc w:val="both"/>
        <w:rPr>
          <w:spacing w:val="5"/>
          <w:kern w:val="1"/>
        </w:rPr>
      </w:pPr>
      <w:r w:rsidRPr="00234E2F">
        <w:rPr>
          <w:b/>
          <w:spacing w:val="5"/>
          <w:kern w:val="1"/>
        </w:rPr>
        <w:t xml:space="preserve">Cycle </w:t>
      </w:r>
      <w:r w:rsidR="00FE3CA0" w:rsidRPr="00234E2F">
        <w:rPr>
          <w:b/>
          <w:spacing w:val="5"/>
          <w:kern w:val="1"/>
        </w:rPr>
        <w:t>Consistency</w:t>
      </w:r>
      <w:r w:rsidRPr="00234E2F">
        <w:rPr>
          <w:b/>
          <w:spacing w:val="5"/>
          <w:kern w:val="1"/>
        </w:rPr>
        <w:t xml:space="preserve"> Losses</w:t>
      </w:r>
      <w:r>
        <w:rPr>
          <w:b/>
          <w:spacing w:val="5"/>
          <w:kern w:val="1"/>
        </w:rPr>
        <w:t xml:space="preserve"> </w:t>
      </w:r>
      <w:r w:rsidRPr="00234E2F">
        <w:rPr>
          <w:spacing w:val="5"/>
          <w:kern w:val="1"/>
        </w:rPr>
        <w:t xml:space="preserve">are </w:t>
      </w:r>
      <w:r w:rsidR="00FE3CA0">
        <w:rPr>
          <w:spacing w:val="5"/>
          <w:kern w:val="1"/>
        </w:rPr>
        <w:t xml:space="preserve">newly added by CycleGAN to reduce the space of possible mapping functions. </w:t>
      </w:r>
      <w:r w:rsidR="008904C7">
        <w:rPr>
          <w:spacing w:val="5"/>
          <w:kern w:val="1"/>
        </w:rPr>
        <w:t xml:space="preserve">According to </w:t>
      </w:r>
      <w:r w:rsidR="007D6F4A">
        <w:rPr>
          <w:spacing w:val="5"/>
          <w:kern w:val="1"/>
        </w:rPr>
        <w:t>the large capacity of dataset, the set of images can be mapped to any random permutation of target domains. CycleGAN avoid</w:t>
      </w:r>
      <w:r w:rsidR="00A95009">
        <w:rPr>
          <w:spacing w:val="5"/>
          <w:kern w:val="1"/>
        </w:rPr>
        <w:t>s</w:t>
      </w:r>
      <w:r w:rsidR="007D6F4A">
        <w:rPr>
          <w:spacing w:val="5"/>
          <w:kern w:val="1"/>
        </w:rPr>
        <w:t xml:space="preserve"> this by comparing the reconstructed images to their original ones. As illustrated in Figure 1b) and 1c), there is a forward cycle-consistent loss, </w:t>
      </w:r>
      <w:proofErr w:type="spellStart"/>
      <w:r w:rsidR="007D6F4A">
        <w:rPr>
          <w:spacing w:val="5"/>
          <w:kern w:val="1"/>
        </w:rPr>
        <w:t>i.e</w:t>
      </w:r>
      <w:proofErr w:type="spellEnd"/>
      <w:r w:rsidR="007D6F4A">
        <w:rPr>
          <w:spacing w:val="5"/>
          <w:kern w:val="1"/>
        </w:rPr>
        <w:t xml:space="preserve"> </w:t>
      </w:r>
      <m:oMath>
        <m:r>
          <m:rPr>
            <m:sty m:val="p"/>
          </m:rPr>
          <w:rPr>
            <w:rFonts w:ascii="Cambria Math" w:hAnsi="Cambria Math"/>
            <w:spacing w:val="5"/>
            <w:kern w:val="1"/>
          </w:rPr>
          <m:t>x→G</m:t>
        </m:r>
        <m:d>
          <m:dPr>
            <m:ctrlPr>
              <w:rPr>
                <w:rFonts w:ascii="Cambria Math" w:hAnsi="Cambria Math"/>
                <w:spacing w:val="5"/>
                <w:kern w:val="1"/>
              </w:rPr>
            </m:ctrlPr>
          </m:dPr>
          <m:e>
            <m:r>
              <m:rPr>
                <m:sty m:val="p"/>
              </m:rPr>
              <w:rPr>
                <w:rFonts w:ascii="Cambria Math" w:hAnsi="Cambria Math"/>
                <w:spacing w:val="5"/>
                <w:kern w:val="1"/>
              </w:rPr>
              <m:t>x</m:t>
            </m:r>
          </m:e>
        </m:d>
        <m:r>
          <w:rPr>
            <w:rFonts w:ascii="Cambria Math" w:hAnsi="Cambria Math"/>
            <w:spacing w:val="5"/>
            <w:kern w:val="1"/>
          </w:rPr>
          <m:t>→F</m:t>
        </m:r>
        <m:d>
          <m:dPr>
            <m:ctrlPr>
              <w:rPr>
                <w:rFonts w:ascii="Cambria Math" w:hAnsi="Cambria Math"/>
                <w:i/>
                <w:spacing w:val="5"/>
                <w:kern w:val="1"/>
              </w:rPr>
            </m:ctrlPr>
          </m:dPr>
          <m:e>
            <m:r>
              <w:rPr>
                <w:rFonts w:ascii="Cambria Math" w:hAnsi="Cambria Math"/>
                <w:spacing w:val="5"/>
                <w:kern w:val="1"/>
              </w:rPr>
              <m:t>G</m:t>
            </m:r>
            <m:d>
              <m:dPr>
                <m:ctrlPr>
                  <w:rPr>
                    <w:rFonts w:ascii="Cambria Math" w:hAnsi="Cambria Math"/>
                    <w:i/>
                    <w:spacing w:val="5"/>
                    <w:kern w:val="1"/>
                  </w:rPr>
                </m:ctrlPr>
              </m:dPr>
              <m:e>
                <m:r>
                  <w:rPr>
                    <w:rFonts w:ascii="Cambria Math" w:hAnsi="Cambria Math"/>
                    <w:spacing w:val="5"/>
                    <w:kern w:val="1"/>
                  </w:rPr>
                  <m:t>x</m:t>
                </m:r>
              </m:e>
            </m:d>
          </m:e>
        </m:d>
        <m:r>
          <w:rPr>
            <w:rFonts w:ascii="Cambria Math" w:hAnsi="Cambria Math"/>
            <w:spacing w:val="5"/>
            <w:kern w:val="1"/>
          </w:rPr>
          <m:t xml:space="preserve"> ≈x</m:t>
        </m:r>
      </m:oMath>
      <w:r w:rsidR="007D6F4A">
        <w:rPr>
          <w:spacing w:val="5"/>
          <w:kern w:val="1"/>
        </w:rPr>
        <w:t xml:space="preserve"> as well as a backward cycle-consistent loss, </w:t>
      </w:r>
      <w:proofErr w:type="spellStart"/>
      <w:r w:rsidR="005212F5">
        <w:rPr>
          <w:spacing w:val="5"/>
          <w:kern w:val="1"/>
        </w:rPr>
        <w:t>i.e</w:t>
      </w:r>
      <w:proofErr w:type="spellEnd"/>
      <m:oMath>
        <m:r>
          <m:rPr>
            <m:sty m:val="p"/>
          </m:rPr>
          <w:rPr>
            <w:rFonts w:ascii="Cambria Math" w:hAnsi="Cambria Math"/>
            <w:spacing w:val="5"/>
            <w:kern w:val="1"/>
          </w:rPr>
          <m:t xml:space="preserve"> y→F</m:t>
        </m:r>
        <m:d>
          <m:dPr>
            <m:ctrlPr>
              <w:rPr>
                <w:rFonts w:ascii="Cambria Math" w:hAnsi="Cambria Math"/>
                <w:spacing w:val="5"/>
                <w:kern w:val="1"/>
              </w:rPr>
            </m:ctrlPr>
          </m:dPr>
          <m:e>
            <m:r>
              <m:rPr>
                <m:sty m:val="p"/>
              </m:rPr>
              <w:rPr>
                <w:rFonts w:ascii="Cambria Math" w:hAnsi="Cambria Math"/>
                <w:spacing w:val="5"/>
                <w:kern w:val="1"/>
              </w:rPr>
              <m:t>y</m:t>
            </m:r>
          </m:e>
        </m:d>
        <m:r>
          <w:rPr>
            <w:rFonts w:ascii="Cambria Math" w:hAnsi="Cambria Math"/>
            <w:spacing w:val="5"/>
            <w:kern w:val="1"/>
          </w:rPr>
          <m:t>→G</m:t>
        </m:r>
        <m:d>
          <m:dPr>
            <m:ctrlPr>
              <w:rPr>
                <w:rFonts w:ascii="Cambria Math" w:hAnsi="Cambria Math"/>
                <w:i/>
                <w:spacing w:val="5"/>
                <w:kern w:val="1"/>
              </w:rPr>
            </m:ctrlPr>
          </m:dPr>
          <m:e>
            <m:r>
              <w:rPr>
                <w:rFonts w:ascii="Cambria Math" w:hAnsi="Cambria Math"/>
                <w:spacing w:val="5"/>
                <w:kern w:val="1"/>
              </w:rPr>
              <m:t>F</m:t>
            </m:r>
            <m:d>
              <m:dPr>
                <m:ctrlPr>
                  <w:rPr>
                    <w:rFonts w:ascii="Cambria Math" w:hAnsi="Cambria Math"/>
                    <w:i/>
                    <w:spacing w:val="5"/>
                    <w:kern w:val="1"/>
                  </w:rPr>
                </m:ctrlPr>
              </m:dPr>
              <m:e>
                <m:r>
                  <w:rPr>
                    <w:rFonts w:ascii="Cambria Math" w:hAnsi="Cambria Math"/>
                    <w:spacing w:val="5"/>
                    <w:kern w:val="1"/>
                  </w:rPr>
                  <m:t>y</m:t>
                </m:r>
              </m:e>
            </m:d>
          </m:e>
        </m:d>
        <m:r>
          <w:rPr>
            <w:rFonts w:ascii="Cambria Math" w:hAnsi="Cambria Math"/>
            <w:spacing w:val="5"/>
            <w:kern w:val="1"/>
          </w:rPr>
          <m:t xml:space="preserve"> ≈y</m:t>
        </m:r>
      </m:oMath>
      <w:r w:rsidR="007D6F4A">
        <w:rPr>
          <w:spacing w:val="5"/>
          <w:kern w:val="1"/>
        </w:rPr>
        <w:t xml:space="preserve">. Together, we </w:t>
      </w:r>
      <w:r w:rsidR="0077796C">
        <w:rPr>
          <w:spacing w:val="5"/>
          <w:kern w:val="1"/>
        </w:rPr>
        <w:t>need to minimize the following objective</w:t>
      </w:r>
      <w:r w:rsidR="007D6F4A">
        <w:rPr>
          <w:spacing w:val="5"/>
          <w:kern w:val="1"/>
        </w:rPr>
        <w:t>:</w:t>
      </w:r>
    </w:p>
    <w:p w14:paraId="7EFC9675" w14:textId="7F0B82A8" w:rsidR="007D6F4A" w:rsidRDefault="0030449B">
      <w:pPr>
        <w:widowControl w:val="0"/>
        <w:autoSpaceDE w:val="0"/>
        <w:autoSpaceDN w:val="0"/>
        <w:adjustRightInd w:val="0"/>
        <w:spacing w:before="120" w:line="226" w:lineRule="auto"/>
        <w:jc w:val="both"/>
        <w:rPr>
          <w:spacing w:val="5"/>
          <w:kern w:val="1"/>
        </w:rPr>
      </w:pPr>
      <m:oMathPara>
        <m:oMath>
          <m:sSub>
            <m:sSubPr>
              <m:ctrlPr>
                <w:rPr>
                  <w:rFonts w:ascii="Cambria Math" w:hAnsi="Cambria Math"/>
                  <w:spacing w:val="5"/>
                  <w:kern w:val="1"/>
                </w:rPr>
              </m:ctrlPr>
            </m:sSubPr>
            <m:e>
              <m:r>
                <m:rPr>
                  <m:scr m:val="script"/>
                  <m:sty m:val="p"/>
                </m:rPr>
                <w:rPr>
                  <w:rFonts w:ascii="Cambria Math" w:hAnsi="Cambria Math"/>
                  <w:spacing w:val="5"/>
                  <w:kern w:val="1"/>
                </w:rPr>
                <m:t>L</m:t>
              </m:r>
            </m:e>
            <m:sub>
              <m:r>
                <m:rPr>
                  <m:sty m:val="p"/>
                </m:rPr>
                <w:rPr>
                  <w:rFonts w:ascii="Cambria Math" w:hAnsi="Cambria Math" w:hint="eastAsia"/>
                  <w:spacing w:val="5"/>
                  <w:kern w:val="1"/>
                  <w:lang w:eastAsia="zh-CN"/>
                </w:rPr>
                <m:t>cyc</m:t>
              </m:r>
            </m:sub>
          </m:sSub>
          <m:d>
            <m:dPr>
              <m:ctrlPr>
                <w:rPr>
                  <w:rFonts w:ascii="Cambria Math" w:hAnsi="Cambria Math"/>
                  <w:spacing w:val="5"/>
                  <w:kern w:val="1"/>
                </w:rPr>
              </m:ctrlPr>
            </m:dPr>
            <m:e>
              <m:r>
                <m:rPr>
                  <m:sty m:val="p"/>
                </m:rPr>
                <w:rPr>
                  <w:rFonts w:ascii="Cambria Math" w:hAnsi="Cambria Math"/>
                  <w:spacing w:val="5"/>
                  <w:kern w:val="1"/>
                </w:rPr>
                <m:t xml:space="preserve">G, </m:t>
              </m:r>
              <m:r>
                <w:rPr>
                  <w:rFonts w:ascii="Cambria Math" w:hAnsi="Cambria Math"/>
                  <w:spacing w:val="5"/>
                  <w:kern w:val="1"/>
                </w:rPr>
                <m:t>F</m:t>
              </m:r>
            </m:e>
          </m:d>
          <m:r>
            <m:rPr>
              <m:sty m:val="p"/>
            </m:rPr>
            <w:rPr>
              <w:rFonts w:ascii="Cambria Math" w:hAnsi="Cambria Math"/>
              <w:spacing w:val="5"/>
              <w:kern w:val="1"/>
            </w:rPr>
            <m:t>=</m:t>
          </m:r>
          <m:sSub>
            <m:sSubPr>
              <m:ctrlPr>
                <w:rPr>
                  <w:rFonts w:ascii="Cambria Math" w:hAnsi="Cambria Math"/>
                  <w:spacing w:val="5"/>
                  <w:kern w:val="1"/>
                </w:rPr>
              </m:ctrlPr>
            </m:sSubPr>
            <m:e>
              <m:r>
                <w:rPr>
                  <w:rFonts w:ascii="Cambria Math" w:hAnsi="Cambria Math"/>
                  <w:spacing w:val="5"/>
                  <w:kern w:val="1"/>
                </w:rPr>
                <m:t>E</m:t>
              </m:r>
            </m:e>
            <m:sub>
              <m:r>
                <w:rPr>
                  <w:rFonts w:ascii="Cambria Math" w:hAnsi="Cambria Math"/>
                  <w:spacing w:val="5"/>
                  <w:kern w:val="1"/>
                </w:rPr>
                <m:t>x~</m:t>
              </m:r>
              <m:sSub>
                <m:sSubPr>
                  <m:ctrlPr>
                    <w:rPr>
                      <w:rFonts w:ascii="Cambria Math" w:hAnsi="Cambria Math"/>
                      <w:i/>
                      <w:spacing w:val="5"/>
                      <w:kern w:val="1"/>
                    </w:rPr>
                  </m:ctrlPr>
                </m:sSubPr>
                <m:e>
                  <m:r>
                    <w:rPr>
                      <w:rFonts w:ascii="Cambria Math" w:hAnsi="Cambria Math"/>
                      <w:spacing w:val="5"/>
                      <w:kern w:val="1"/>
                    </w:rPr>
                    <m:t>p</m:t>
                  </m:r>
                </m:e>
                <m:sub>
                  <m:r>
                    <w:rPr>
                      <w:rFonts w:ascii="Cambria Math" w:hAnsi="Cambria Math"/>
                      <w:spacing w:val="5"/>
                      <w:kern w:val="1"/>
                    </w:rPr>
                    <m:t>data</m:t>
                  </m:r>
                </m:sub>
              </m:sSub>
              <m:r>
                <w:rPr>
                  <w:rFonts w:ascii="Cambria Math" w:hAnsi="Cambria Math"/>
                  <w:spacing w:val="5"/>
                  <w:kern w:val="1"/>
                </w:rPr>
                <m:t>(x)</m:t>
              </m:r>
            </m:sub>
          </m:sSub>
          <m:d>
            <m:dPr>
              <m:begChr m:val="["/>
              <m:endChr m:val="]"/>
              <m:ctrlPr>
                <w:rPr>
                  <w:rFonts w:ascii="Cambria Math" w:hAnsi="Cambria Math"/>
                  <w:spacing w:val="5"/>
                  <w:kern w:val="1"/>
                </w:rPr>
              </m:ctrlPr>
            </m:dPr>
            <m:e>
              <m:sSub>
                <m:sSubPr>
                  <m:ctrlPr>
                    <w:rPr>
                      <w:rFonts w:ascii="Cambria Math" w:hAnsi="Cambria Math"/>
                      <w:spacing w:val="5"/>
                      <w:kern w:val="1"/>
                    </w:rPr>
                  </m:ctrlPr>
                </m:sSubPr>
                <m:e>
                  <m:d>
                    <m:dPr>
                      <m:begChr m:val="‖"/>
                      <m:endChr m:val="‖"/>
                      <m:ctrlPr>
                        <w:rPr>
                          <w:rFonts w:ascii="Cambria Math" w:hAnsi="Cambria Math"/>
                          <w:spacing w:val="5"/>
                          <w:kern w:val="1"/>
                        </w:rPr>
                      </m:ctrlPr>
                    </m:dPr>
                    <m:e>
                      <m:r>
                        <m:rPr>
                          <m:sty m:val="p"/>
                        </m:rPr>
                        <w:rPr>
                          <w:rFonts w:ascii="Cambria Math" w:hAnsi="Cambria Math"/>
                          <w:spacing w:val="5"/>
                          <w:kern w:val="1"/>
                        </w:rPr>
                        <m:t>F</m:t>
                      </m:r>
                      <m:d>
                        <m:dPr>
                          <m:ctrlPr>
                            <w:rPr>
                              <w:rFonts w:ascii="Cambria Math" w:hAnsi="Cambria Math"/>
                              <w:spacing w:val="5"/>
                              <w:kern w:val="1"/>
                            </w:rPr>
                          </m:ctrlPr>
                        </m:dPr>
                        <m:e>
                          <m:r>
                            <m:rPr>
                              <m:sty m:val="p"/>
                            </m:rPr>
                            <w:rPr>
                              <w:rFonts w:ascii="Cambria Math" w:hAnsi="Cambria Math"/>
                              <w:spacing w:val="5"/>
                              <w:kern w:val="1"/>
                            </w:rPr>
                            <m:t>G</m:t>
                          </m:r>
                          <m:d>
                            <m:dPr>
                              <m:ctrlPr>
                                <w:rPr>
                                  <w:rFonts w:ascii="Cambria Math" w:hAnsi="Cambria Math"/>
                                  <w:spacing w:val="5"/>
                                  <w:kern w:val="1"/>
                                </w:rPr>
                              </m:ctrlPr>
                            </m:dPr>
                            <m:e>
                              <m:r>
                                <m:rPr>
                                  <m:sty m:val="p"/>
                                </m:rPr>
                                <w:rPr>
                                  <w:rFonts w:ascii="Cambria Math" w:hAnsi="Cambria Math"/>
                                  <w:spacing w:val="5"/>
                                  <w:kern w:val="1"/>
                                </w:rPr>
                                <m:t>x</m:t>
                              </m:r>
                            </m:e>
                          </m:d>
                        </m:e>
                      </m:d>
                      <m:r>
                        <w:rPr>
                          <w:rFonts w:ascii="Cambria Math" w:hAnsi="Cambria Math"/>
                          <w:spacing w:val="5"/>
                          <w:kern w:val="1"/>
                        </w:rPr>
                        <m:t>-x</m:t>
                      </m:r>
                    </m:e>
                  </m:d>
                </m:e>
                <m:sub>
                  <m:r>
                    <w:rPr>
                      <w:rFonts w:ascii="Cambria Math" w:hAnsi="Cambria Math"/>
                      <w:spacing w:val="5"/>
                      <w:kern w:val="1"/>
                    </w:rPr>
                    <m:t>1</m:t>
                  </m:r>
                </m:sub>
              </m:sSub>
            </m:e>
          </m:d>
          <m:r>
            <w:rPr>
              <w:rFonts w:ascii="Cambria Math" w:hAnsi="Cambria Math"/>
              <w:spacing w:val="5"/>
              <w:kern w:val="1"/>
            </w:rPr>
            <m:t xml:space="preserve">+ </m:t>
          </m:r>
          <m:sSub>
            <m:sSubPr>
              <m:ctrlPr>
                <w:rPr>
                  <w:rFonts w:ascii="Cambria Math" w:hAnsi="Cambria Math"/>
                  <w:spacing w:val="5"/>
                  <w:kern w:val="1"/>
                </w:rPr>
              </m:ctrlPr>
            </m:sSubPr>
            <m:e>
              <m:r>
                <w:rPr>
                  <w:rFonts w:ascii="Cambria Math" w:hAnsi="Cambria Math"/>
                  <w:spacing w:val="5"/>
                  <w:kern w:val="1"/>
                </w:rPr>
                <m:t>E</m:t>
              </m:r>
            </m:e>
            <m:sub>
              <m:r>
                <w:rPr>
                  <w:rFonts w:ascii="Cambria Math" w:hAnsi="Cambria Math"/>
                  <w:spacing w:val="5"/>
                  <w:kern w:val="1"/>
                </w:rPr>
                <m:t>y~</m:t>
              </m:r>
              <m:sSub>
                <m:sSubPr>
                  <m:ctrlPr>
                    <w:rPr>
                      <w:rFonts w:ascii="Cambria Math" w:hAnsi="Cambria Math"/>
                      <w:i/>
                      <w:spacing w:val="5"/>
                      <w:kern w:val="1"/>
                    </w:rPr>
                  </m:ctrlPr>
                </m:sSubPr>
                <m:e>
                  <m:r>
                    <w:rPr>
                      <w:rFonts w:ascii="Cambria Math" w:hAnsi="Cambria Math"/>
                      <w:spacing w:val="5"/>
                      <w:kern w:val="1"/>
                    </w:rPr>
                    <m:t>p</m:t>
                  </m:r>
                </m:e>
                <m:sub>
                  <m:r>
                    <w:rPr>
                      <w:rFonts w:ascii="Cambria Math" w:hAnsi="Cambria Math"/>
                      <w:spacing w:val="5"/>
                      <w:kern w:val="1"/>
                    </w:rPr>
                    <m:t>data</m:t>
                  </m:r>
                </m:sub>
              </m:sSub>
              <m:r>
                <w:rPr>
                  <w:rFonts w:ascii="Cambria Math" w:hAnsi="Cambria Math"/>
                  <w:spacing w:val="5"/>
                  <w:kern w:val="1"/>
                </w:rPr>
                <m:t>(y)</m:t>
              </m:r>
            </m:sub>
          </m:sSub>
          <m:d>
            <m:dPr>
              <m:begChr m:val="["/>
              <m:endChr m:val="]"/>
              <m:ctrlPr>
                <w:rPr>
                  <w:rFonts w:ascii="Cambria Math" w:hAnsi="Cambria Math"/>
                  <w:spacing w:val="5"/>
                  <w:kern w:val="1"/>
                </w:rPr>
              </m:ctrlPr>
            </m:dPr>
            <m:e>
              <m:sSub>
                <m:sSubPr>
                  <m:ctrlPr>
                    <w:rPr>
                      <w:rFonts w:ascii="Cambria Math" w:hAnsi="Cambria Math"/>
                      <w:spacing w:val="5"/>
                      <w:kern w:val="1"/>
                    </w:rPr>
                  </m:ctrlPr>
                </m:sSubPr>
                <m:e>
                  <m:d>
                    <m:dPr>
                      <m:begChr m:val="‖"/>
                      <m:endChr m:val="‖"/>
                      <m:ctrlPr>
                        <w:rPr>
                          <w:rFonts w:ascii="Cambria Math" w:hAnsi="Cambria Math"/>
                          <w:spacing w:val="5"/>
                          <w:kern w:val="1"/>
                        </w:rPr>
                      </m:ctrlPr>
                    </m:dPr>
                    <m:e>
                      <m:r>
                        <m:rPr>
                          <m:sty m:val="p"/>
                        </m:rPr>
                        <w:rPr>
                          <w:rFonts w:ascii="Cambria Math" w:hAnsi="Cambria Math"/>
                          <w:spacing w:val="5"/>
                          <w:kern w:val="1"/>
                        </w:rPr>
                        <m:t>G</m:t>
                      </m:r>
                      <m:d>
                        <m:dPr>
                          <m:ctrlPr>
                            <w:rPr>
                              <w:rFonts w:ascii="Cambria Math" w:hAnsi="Cambria Math"/>
                              <w:spacing w:val="5"/>
                              <w:kern w:val="1"/>
                            </w:rPr>
                          </m:ctrlPr>
                        </m:dPr>
                        <m:e>
                          <m:r>
                            <m:rPr>
                              <m:sty m:val="p"/>
                            </m:rPr>
                            <w:rPr>
                              <w:rFonts w:ascii="Cambria Math" w:hAnsi="Cambria Math"/>
                              <w:spacing w:val="5"/>
                              <w:kern w:val="1"/>
                            </w:rPr>
                            <m:t>F</m:t>
                          </m:r>
                          <m:d>
                            <m:dPr>
                              <m:ctrlPr>
                                <w:rPr>
                                  <w:rFonts w:ascii="Cambria Math" w:hAnsi="Cambria Math"/>
                                  <w:spacing w:val="5"/>
                                  <w:kern w:val="1"/>
                                </w:rPr>
                              </m:ctrlPr>
                            </m:dPr>
                            <m:e>
                              <m:r>
                                <m:rPr>
                                  <m:sty m:val="p"/>
                                </m:rPr>
                                <w:rPr>
                                  <w:rFonts w:ascii="Cambria Math" w:hAnsi="Cambria Math"/>
                                  <w:spacing w:val="5"/>
                                  <w:kern w:val="1"/>
                                </w:rPr>
                                <m:t>y</m:t>
                              </m:r>
                            </m:e>
                          </m:d>
                        </m:e>
                      </m:d>
                      <m:r>
                        <w:rPr>
                          <w:rFonts w:ascii="Cambria Math" w:hAnsi="Cambria Math"/>
                          <w:spacing w:val="5"/>
                          <w:kern w:val="1"/>
                        </w:rPr>
                        <m:t>-y</m:t>
                      </m:r>
                    </m:e>
                  </m:d>
                </m:e>
                <m:sub>
                  <m:r>
                    <w:rPr>
                      <w:rFonts w:ascii="Cambria Math" w:hAnsi="Cambria Math"/>
                      <w:spacing w:val="5"/>
                      <w:kern w:val="1"/>
                    </w:rPr>
                    <m:t>1</m:t>
                  </m:r>
                </m:sub>
              </m:sSub>
            </m:e>
          </m:d>
          <m:r>
            <w:rPr>
              <w:rFonts w:ascii="Cambria Math" w:hAnsi="Cambria Math"/>
              <w:spacing w:val="5"/>
              <w:kern w:val="1"/>
            </w:rPr>
            <m:t xml:space="preserve">     (4)</m:t>
          </m:r>
        </m:oMath>
      </m:oMathPara>
    </w:p>
    <w:p w14:paraId="6C548424" w14:textId="77777777" w:rsidR="0077796C" w:rsidRDefault="0077796C">
      <w:pPr>
        <w:widowControl w:val="0"/>
        <w:autoSpaceDE w:val="0"/>
        <w:autoSpaceDN w:val="0"/>
        <w:adjustRightInd w:val="0"/>
        <w:spacing w:before="120" w:line="226" w:lineRule="auto"/>
        <w:jc w:val="both"/>
        <w:rPr>
          <w:spacing w:val="5"/>
          <w:kern w:val="1"/>
        </w:rPr>
      </w:pPr>
    </w:p>
    <w:p w14:paraId="6839678D" w14:textId="77777777" w:rsidR="007F7223" w:rsidRDefault="007F7223" w:rsidP="007F7223">
      <w:pPr>
        <w:widowControl w:val="0"/>
        <w:autoSpaceDE w:val="0"/>
        <w:autoSpaceDN w:val="0"/>
        <w:adjustRightInd w:val="0"/>
        <w:spacing w:before="120" w:line="226" w:lineRule="auto"/>
        <w:jc w:val="both"/>
        <w:rPr>
          <w:spacing w:val="5"/>
          <w:kern w:val="1"/>
        </w:rPr>
      </w:pPr>
    </w:p>
    <w:tbl>
      <w:tblPr>
        <w:tblW w:w="8443" w:type="dxa"/>
        <w:jc w:val="center"/>
        <w:tblBorders>
          <w:top w:val="single" w:sz="12" w:space="0" w:color="BFBFBF"/>
          <w:left w:val="single" w:sz="12" w:space="0" w:color="BFBFBF"/>
          <w:bottom w:val="single" w:sz="12" w:space="0" w:color="BFBFBF"/>
          <w:right w:val="single" w:sz="12" w:space="0" w:color="BFBFBF"/>
        </w:tblBorders>
        <w:tblLayout w:type="fixed"/>
        <w:tblLook w:val="0000" w:firstRow="0" w:lastRow="0" w:firstColumn="0" w:lastColumn="0" w:noHBand="0" w:noVBand="0"/>
      </w:tblPr>
      <w:tblGrid>
        <w:gridCol w:w="8443"/>
      </w:tblGrid>
      <w:tr w:rsidR="007F7223" w14:paraId="12335510" w14:textId="77777777" w:rsidTr="0077796C">
        <w:trPr>
          <w:trHeight w:val="592"/>
          <w:jc w:val="center"/>
        </w:trPr>
        <w:tc>
          <w:tcPr>
            <w:tcW w:w="8443" w:type="dxa"/>
            <w:tcBorders>
              <w:top w:val="single" w:sz="12" w:space="0" w:color="BFBFBF"/>
              <w:bottom w:val="single" w:sz="12" w:space="0" w:color="BFBFBF"/>
            </w:tcBorders>
            <w:vAlign w:val="center"/>
          </w:tcPr>
          <w:p w14:paraId="7D466F93" w14:textId="4E7B773A" w:rsidR="007F7223" w:rsidRDefault="007F7223" w:rsidP="00234E2F">
            <w:pPr>
              <w:widowControl w:val="0"/>
              <w:autoSpaceDE w:val="0"/>
              <w:autoSpaceDN w:val="0"/>
              <w:adjustRightInd w:val="0"/>
              <w:spacing w:before="120" w:line="226" w:lineRule="auto"/>
              <w:jc w:val="center"/>
              <w:rPr>
                <w:spacing w:val="5"/>
                <w:kern w:val="1"/>
              </w:rPr>
            </w:pPr>
            <w:r>
              <w:rPr>
                <w:noProof/>
                <w:spacing w:val="5"/>
                <w:kern w:val="1"/>
                <w:lang w:eastAsia="zh-CN"/>
              </w:rPr>
              <w:drawing>
                <wp:inline distT="0" distB="0" distL="0" distR="0" wp14:anchorId="7199C109" wp14:editId="0E9C03D3">
                  <wp:extent cx="5174517" cy="1560167"/>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5"/>
                          <a:stretch>
                            <a:fillRect/>
                          </a:stretch>
                        </pic:blipFill>
                        <pic:spPr>
                          <a:xfrm>
                            <a:off x="0" y="0"/>
                            <a:ext cx="5791122" cy="1746079"/>
                          </a:xfrm>
                          <a:prstGeom prst="rect">
                            <a:avLst/>
                          </a:prstGeom>
                        </pic:spPr>
                      </pic:pic>
                    </a:graphicData>
                  </a:graphic>
                </wp:inline>
              </w:drawing>
            </w:r>
          </w:p>
        </w:tc>
      </w:tr>
    </w:tbl>
    <w:p w14:paraId="565307A0" w14:textId="757A43B6" w:rsidR="007F7223" w:rsidRDefault="007F7223" w:rsidP="007F7223">
      <w:pPr>
        <w:widowControl w:val="0"/>
        <w:autoSpaceDE w:val="0"/>
        <w:autoSpaceDN w:val="0"/>
        <w:adjustRightInd w:val="0"/>
        <w:spacing w:before="120" w:line="226" w:lineRule="auto"/>
        <w:jc w:val="center"/>
        <w:rPr>
          <w:spacing w:val="5"/>
          <w:kern w:val="1"/>
        </w:rPr>
      </w:pPr>
      <w:r>
        <w:rPr>
          <w:spacing w:val="5"/>
          <w:kern w:val="1"/>
        </w:rPr>
        <w:t xml:space="preserve">Figure 1: </w:t>
      </w:r>
      <w:r w:rsidR="000B4C93">
        <w:rPr>
          <w:spacing w:val="5"/>
          <w:kern w:val="1"/>
        </w:rPr>
        <w:t>CycleGAN Architecture</w:t>
      </w:r>
      <w:r w:rsidR="00A95009">
        <w:rPr>
          <w:spacing w:val="5"/>
          <w:kern w:val="1"/>
        </w:rPr>
        <w:t xml:space="preserve"> </w:t>
      </w:r>
    </w:p>
    <w:p w14:paraId="19D7EAA8" w14:textId="77777777" w:rsidR="007F7223" w:rsidRPr="007F7223" w:rsidRDefault="007F7223">
      <w:pPr>
        <w:widowControl w:val="0"/>
        <w:autoSpaceDE w:val="0"/>
        <w:autoSpaceDN w:val="0"/>
        <w:adjustRightInd w:val="0"/>
        <w:spacing w:before="120" w:line="226" w:lineRule="auto"/>
        <w:jc w:val="both"/>
        <w:rPr>
          <w:spacing w:val="5"/>
          <w:kern w:val="1"/>
        </w:rPr>
      </w:pPr>
    </w:p>
    <w:p w14:paraId="251E5B07" w14:textId="6CABDB6E" w:rsidR="00BC33F0" w:rsidRDefault="0077796C" w:rsidP="0077796C">
      <w:pPr>
        <w:widowControl w:val="0"/>
        <w:autoSpaceDE w:val="0"/>
        <w:autoSpaceDN w:val="0"/>
        <w:adjustRightInd w:val="0"/>
        <w:rPr>
          <w:b/>
          <w:bCs/>
          <w:spacing w:val="24"/>
          <w:kern w:val="1"/>
        </w:rPr>
      </w:pPr>
      <w:r>
        <w:rPr>
          <w:b/>
          <w:bCs/>
          <w:spacing w:val="24"/>
          <w:kern w:val="1"/>
        </w:rPr>
        <w:t xml:space="preserve">1.3 </w:t>
      </w:r>
      <w:r>
        <w:rPr>
          <w:b/>
          <w:bCs/>
          <w:spacing w:val="24"/>
          <w:kern w:val="1"/>
        </w:rPr>
        <w:tab/>
        <w:t xml:space="preserve">Semantic Segmentation </w:t>
      </w:r>
    </w:p>
    <w:p w14:paraId="5E20903F" w14:textId="61698951" w:rsidR="00A267C4" w:rsidRPr="00A267C4" w:rsidRDefault="000B159B" w:rsidP="00A267C4">
      <w:pPr>
        <w:widowControl w:val="0"/>
        <w:autoSpaceDE w:val="0"/>
        <w:autoSpaceDN w:val="0"/>
        <w:adjustRightInd w:val="0"/>
        <w:spacing w:before="120" w:line="226" w:lineRule="auto"/>
        <w:jc w:val="both"/>
        <w:rPr>
          <w:spacing w:val="5"/>
          <w:kern w:val="1"/>
        </w:rPr>
      </w:pPr>
      <w:r>
        <w:rPr>
          <w:spacing w:val="5"/>
          <w:kern w:val="1"/>
        </w:rPr>
        <w:t>Different from classification, s</w:t>
      </w:r>
      <w:r w:rsidR="00A267C4" w:rsidRPr="00A267C4">
        <w:rPr>
          <w:spacing w:val="5"/>
          <w:kern w:val="1"/>
        </w:rPr>
        <w:t>emantic segmentation</w:t>
      </w:r>
      <w:r w:rsidRPr="202E0A20">
        <w:t xml:space="preserve"> </w:t>
      </w:r>
      <w:r w:rsidR="00A267C4" w:rsidRPr="00A267C4">
        <w:rPr>
          <w:spacing w:val="5"/>
          <w:kern w:val="1"/>
        </w:rPr>
        <w:t>link</w:t>
      </w:r>
      <w:r>
        <w:rPr>
          <w:spacing w:val="5"/>
          <w:kern w:val="1"/>
        </w:rPr>
        <w:t>s</w:t>
      </w:r>
      <w:r w:rsidR="00A267C4" w:rsidRPr="00A267C4">
        <w:rPr>
          <w:spacing w:val="5"/>
          <w:kern w:val="1"/>
        </w:rPr>
        <w:t xml:space="preserve"> each pixel in an image to a class label. In traditional full</w:t>
      </w:r>
      <w:r>
        <w:rPr>
          <w:spacing w:val="5"/>
          <w:kern w:val="1"/>
        </w:rPr>
        <w:t>y</w:t>
      </w:r>
      <w:r w:rsidR="00A267C4" w:rsidRPr="00A267C4">
        <w:rPr>
          <w:spacing w:val="5"/>
          <w:kern w:val="1"/>
        </w:rPr>
        <w:t xml:space="preserve"> convolutional neural </w:t>
      </w:r>
      <w:r w:rsidR="00241932" w:rsidRPr="00A267C4">
        <w:rPr>
          <w:spacing w:val="5"/>
          <w:kern w:val="1"/>
        </w:rPr>
        <w:t>network</w:t>
      </w:r>
      <w:r w:rsidR="00A267C4" w:rsidRPr="202E0A20">
        <w:t xml:space="preserve">, </w:t>
      </w:r>
      <w:r w:rsidR="00A267C4">
        <w:rPr>
          <w:spacing w:val="5"/>
          <w:kern w:val="1"/>
        </w:rPr>
        <w:t>image</w:t>
      </w:r>
      <w:r w:rsidR="00A267C4" w:rsidRPr="00A267C4">
        <w:rPr>
          <w:spacing w:val="5"/>
          <w:kern w:val="1"/>
        </w:rPr>
        <w:t xml:space="preserve"> segmentation will take </w:t>
      </w:r>
      <w:r w:rsidR="00AC7C3A">
        <w:rPr>
          <w:spacing w:val="5"/>
          <w:kern w:val="1"/>
        </w:rPr>
        <w:t>two</w:t>
      </w:r>
      <w:r w:rsidR="00A267C4" w:rsidRPr="00A267C4">
        <w:rPr>
          <w:spacing w:val="5"/>
          <w:kern w:val="1"/>
        </w:rPr>
        <w:t xml:space="preserve"> steps: firstly, </w:t>
      </w:r>
      <w:r w:rsidR="00A267C4">
        <w:rPr>
          <w:spacing w:val="5"/>
          <w:kern w:val="1"/>
        </w:rPr>
        <w:t>features of images are learnt</w:t>
      </w:r>
      <w:r w:rsidR="00A267C4" w:rsidRPr="00A267C4">
        <w:rPr>
          <w:spacing w:val="5"/>
          <w:kern w:val="1"/>
        </w:rPr>
        <w:t xml:space="preserve"> by convolutional </w:t>
      </w:r>
      <w:r>
        <w:rPr>
          <w:spacing w:val="5"/>
          <w:kern w:val="1"/>
        </w:rPr>
        <w:t xml:space="preserve">neural </w:t>
      </w:r>
      <w:r w:rsidR="00A267C4" w:rsidRPr="00A267C4">
        <w:rPr>
          <w:spacing w:val="5"/>
          <w:kern w:val="1"/>
        </w:rPr>
        <w:t>network</w:t>
      </w:r>
      <w:r w:rsidR="00A267C4">
        <w:rPr>
          <w:spacing w:val="5"/>
          <w:kern w:val="1"/>
        </w:rPr>
        <w:t>s</w:t>
      </w:r>
      <w:r w:rsidR="00A267C4" w:rsidRPr="00A267C4">
        <w:rPr>
          <w:spacing w:val="5"/>
          <w:kern w:val="1"/>
        </w:rPr>
        <w:t xml:space="preserve">. Then, </w:t>
      </w:r>
      <w:r w:rsidR="00AC7C3A">
        <w:rPr>
          <w:spacing w:val="5"/>
          <w:kern w:val="1"/>
        </w:rPr>
        <w:t xml:space="preserve">deconvolution layers </w:t>
      </w:r>
      <w:r w:rsidR="00024848">
        <w:rPr>
          <w:spacing w:val="5"/>
          <w:kern w:val="1"/>
        </w:rPr>
        <w:t xml:space="preserve">are used for upsampling </w:t>
      </w:r>
      <w:r w:rsidR="00AC7C3A">
        <w:rPr>
          <w:spacing w:val="5"/>
          <w:kern w:val="1"/>
        </w:rPr>
        <w:t xml:space="preserve">to enable pixelwise prediction. </w:t>
      </w:r>
      <w:r w:rsidR="00A267C4" w:rsidRPr="202E0A20">
        <w:t xml:space="preserve"> </w:t>
      </w:r>
    </w:p>
    <w:p w14:paraId="2DE14737" w14:textId="62CAC813" w:rsidR="002D0824" w:rsidRDefault="00AC7C3A" w:rsidP="00A267C4">
      <w:pPr>
        <w:widowControl w:val="0"/>
        <w:autoSpaceDE w:val="0"/>
        <w:autoSpaceDN w:val="0"/>
        <w:adjustRightInd w:val="0"/>
        <w:spacing w:before="120" w:line="226" w:lineRule="auto"/>
        <w:jc w:val="both"/>
        <w:rPr>
          <w:spacing w:val="5"/>
          <w:kern w:val="1"/>
        </w:rPr>
      </w:pPr>
      <w:r>
        <w:rPr>
          <w:spacing w:val="5"/>
          <w:kern w:val="1"/>
        </w:rPr>
        <w:t xml:space="preserve">More efficient </w:t>
      </w:r>
      <w:r w:rsidR="00A267C4" w:rsidRPr="00A267C4">
        <w:rPr>
          <w:spacing w:val="5"/>
          <w:kern w:val="1"/>
        </w:rPr>
        <w:t>convolutional neural networks</w:t>
      </w:r>
      <w:r>
        <w:rPr>
          <w:spacing w:val="5"/>
          <w:kern w:val="1"/>
        </w:rPr>
        <w:t xml:space="preserve">, </w:t>
      </w:r>
      <w:r w:rsidR="00241932">
        <w:rPr>
          <w:spacing w:val="5"/>
          <w:kern w:val="1"/>
        </w:rPr>
        <w:t>MobileNets</w:t>
      </w:r>
      <w:r>
        <w:rPr>
          <w:spacing w:val="5"/>
          <w:kern w:val="1"/>
        </w:rPr>
        <w:t xml:space="preserve">, </w:t>
      </w:r>
      <w:r w:rsidR="00A267C4" w:rsidRPr="00A267C4">
        <w:rPr>
          <w:spacing w:val="5"/>
          <w:kern w:val="1"/>
        </w:rPr>
        <w:t xml:space="preserve">is used in our </w:t>
      </w:r>
      <w:r>
        <w:rPr>
          <w:spacing w:val="5"/>
          <w:kern w:val="1"/>
        </w:rPr>
        <w:t>project</w:t>
      </w:r>
      <w:r w:rsidR="00A267C4" w:rsidRPr="00A267C4">
        <w:rPr>
          <w:spacing w:val="5"/>
          <w:kern w:val="1"/>
        </w:rPr>
        <w:t xml:space="preserve"> to condense the hair segmentation. Th</w:t>
      </w:r>
      <w:r>
        <w:rPr>
          <w:spacing w:val="5"/>
          <w:kern w:val="1"/>
        </w:rPr>
        <w:t>e</w:t>
      </w:r>
      <w:r w:rsidR="00A267C4" w:rsidRPr="00A267C4">
        <w:rPr>
          <w:spacing w:val="5"/>
          <w:kern w:val="1"/>
        </w:rPr>
        <w:t xml:space="preserve"> model is developed by </w:t>
      </w:r>
      <w:r>
        <w:rPr>
          <w:spacing w:val="5"/>
          <w:kern w:val="1"/>
        </w:rPr>
        <w:t>Howard</w:t>
      </w:r>
      <w:r w:rsidR="00A267C4" w:rsidRPr="00A267C4">
        <w:rPr>
          <w:spacing w:val="5"/>
          <w:kern w:val="1"/>
        </w:rPr>
        <w:t>. et al</w:t>
      </w:r>
      <w:r>
        <w:rPr>
          <w:spacing w:val="5"/>
          <w:kern w:val="1"/>
        </w:rPr>
        <w:t xml:space="preserve">, </w:t>
      </w:r>
      <w:r w:rsidR="00A267C4" w:rsidRPr="00A267C4">
        <w:rPr>
          <w:spacing w:val="5"/>
          <w:kern w:val="1"/>
        </w:rPr>
        <w:t xml:space="preserve">which </w:t>
      </w:r>
      <w:r w:rsidR="00783829">
        <w:rPr>
          <w:spacing w:val="5"/>
          <w:kern w:val="1"/>
        </w:rPr>
        <w:t>replaces the standard convolutional filters by two layers: depth wise convolution and pointwise convolution to build a depth wise separable filter, resulting the effect of a drastic reduction in computation and model size.</w:t>
      </w:r>
    </w:p>
    <w:p w14:paraId="74D28797" w14:textId="77777777" w:rsidR="002D0824" w:rsidRDefault="002D0824">
      <w:pPr>
        <w:widowControl w:val="0"/>
        <w:autoSpaceDE w:val="0"/>
        <w:autoSpaceDN w:val="0"/>
        <w:adjustRightInd w:val="0"/>
        <w:spacing w:before="120" w:line="226" w:lineRule="auto"/>
        <w:jc w:val="both"/>
        <w:rPr>
          <w:spacing w:val="5"/>
          <w:kern w:val="1"/>
        </w:rPr>
      </w:pPr>
    </w:p>
    <w:p w14:paraId="4BA88FBC" w14:textId="0C3834F7" w:rsidR="002D0824" w:rsidRDefault="005B34A4" w:rsidP="202E0A20">
      <w:pPr>
        <w:widowControl w:val="0"/>
        <w:autoSpaceDE w:val="0"/>
        <w:autoSpaceDN w:val="0"/>
        <w:adjustRightInd w:val="0"/>
        <w:rPr>
          <w:b/>
          <w:bCs/>
          <w:sz w:val="24"/>
          <w:szCs w:val="24"/>
        </w:rPr>
      </w:pPr>
      <w:r>
        <w:rPr>
          <w:b/>
          <w:bCs/>
          <w:spacing w:val="24"/>
          <w:kern w:val="1"/>
          <w:sz w:val="24"/>
          <w:szCs w:val="24"/>
        </w:rPr>
        <w:lastRenderedPageBreak/>
        <w:t xml:space="preserve">2 </w:t>
      </w:r>
      <w:r w:rsidR="002D0824">
        <w:rPr>
          <w:b/>
          <w:bCs/>
          <w:spacing w:val="24"/>
          <w:kern w:val="1"/>
          <w:sz w:val="24"/>
          <w:szCs w:val="24"/>
        </w:rPr>
        <w:tab/>
      </w:r>
      <w:r w:rsidR="00783829">
        <w:rPr>
          <w:b/>
          <w:bCs/>
          <w:spacing w:val="24"/>
          <w:kern w:val="1"/>
          <w:sz w:val="24"/>
          <w:szCs w:val="24"/>
        </w:rPr>
        <w:t xml:space="preserve">Approach </w:t>
      </w:r>
    </w:p>
    <w:p w14:paraId="2CFF6100" w14:textId="0D12FE85" w:rsidR="00783829" w:rsidRDefault="00783829" w:rsidP="00783829">
      <w:pPr>
        <w:widowControl w:val="0"/>
        <w:autoSpaceDE w:val="0"/>
        <w:autoSpaceDN w:val="0"/>
        <w:adjustRightInd w:val="0"/>
        <w:spacing w:before="120" w:line="226" w:lineRule="auto"/>
        <w:jc w:val="both"/>
        <w:rPr>
          <w:spacing w:val="5"/>
          <w:kern w:val="1"/>
        </w:rPr>
      </w:pPr>
      <w:r w:rsidRPr="00783829">
        <w:rPr>
          <w:spacing w:val="5"/>
          <w:kern w:val="1"/>
        </w:rPr>
        <w:t xml:space="preserve">In this section, we will describe our contributions in detail. </w:t>
      </w:r>
      <w:r w:rsidR="005B34A4">
        <w:rPr>
          <w:spacing w:val="5"/>
          <w:kern w:val="1"/>
        </w:rPr>
        <w:t>Limitations of CycleGAN will be described and</w:t>
      </w:r>
      <w:r w:rsidR="005212F5">
        <w:rPr>
          <w:spacing w:val="5"/>
          <w:kern w:val="1"/>
        </w:rPr>
        <w:t xml:space="preserve"> our modifications to</w:t>
      </w:r>
      <w:r w:rsidRPr="00783829">
        <w:rPr>
          <w:spacing w:val="5"/>
          <w:kern w:val="1"/>
        </w:rPr>
        <w:t xml:space="preserve"> </w:t>
      </w:r>
      <w:r w:rsidR="005B34A4">
        <w:rPr>
          <w:spacing w:val="5"/>
          <w:kern w:val="1"/>
        </w:rPr>
        <w:t xml:space="preserve">it </w:t>
      </w:r>
      <w:r w:rsidRPr="00783829">
        <w:rPr>
          <w:spacing w:val="5"/>
          <w:kern w:val="1"/>
        </w:rPr>
        <w:t>will be explained.</w:t>
      </w:r>
    </w:p>
    <w:p w14:paraId="17953022" w14:textId="77777777" w:rsidR="00783829" w:rsidRDefault="00783829" w:rsidP="00783829">
      <w:pPr>
        <w:widowControl w:val="0"/>
        <w:autoSpaceDE w:val="0"/>
        <w:autoSpaceDN w:val="0"/>
        <w:adjustRightInd w:val="0"/>
        <w:spacing w:before="120" w:line="226" w:lineRule="auto"/>
        <w:jc w:val="both"/>
        <w:rPr>
          <w:spacing w:val="5"/>
          <w:kern w:val="1"/>
        </w:rPr>
      </w:pPr>
    </w:p>
    <w:p w14:paraId="2AD94D24" w14:textId="73E4C840" w:rsidR="002D0824" w:rsidRPr="00783829" w:rsidRDefault="005B34A4" w:rsidP="00783829">
      <w:pPr>
        <w:widowControl w:val="0"/>
        <w:autoSpaceDE w:val="0"/>
        <w:autoSpaceDN w:val="0"/>
        <w:adjustRightInd w:val="0"/>
        <w:spacing w:before="120" w:line="226" w:lineRule="auto"/>
        <w:jc w:val="both"/>
        <w:rPr>
          <w:spacing w:val="5"/>
          <w:kern w:val="1"/>
        </w:rPr>
      </w:pPr>
      <w:r>
        <w:rPr>
          <w:b/>
          <w:bCs/>
          <w:spacing w:val="24"/>
          <w:kern w:val="1"/>
        </w:rPr>
        <w:t>2</w:t>
      </w:r>
      <w:r w:rsidR="002D0824">
        <w:rPr>
          <w:b/>
          <w:bCs/>
          <w:spacing w:val="24"/>
          <w:kern w:val="1"/>
        </w:rPr>
        <w:t xml:space="preserve">.1 </w:t>
      </w:r>
      <w:r w:rsidR="002D0824">
        <w:rPr>
          <w:b/>
          <w:bCs/>
          <w:spacing w:val="24"/>
          <w:kern w:val="1"/>
        </w:rPr>
        <w:tab/>
      </w:r>
      <w:r w:rsidRPr="005B34A4">
        <w:rPr>
          <w:b/>
          <w:bCs/>
          <w:spacing w:val="24"/>
          <w:kern w:val="1"/>
        </w:rPr>
        <w:t>CycleGAN with sigmoid Discriminators</w:t>
      </w:r>
    </w:p>
    <w:p w14:paraId="27B24FA1" w14:textId="219CF0EE" w:rsidR="002D0824" w:rsidRDefault="005B34A4">
      <w:pPr>
        <w:widowControl w:val="0"/>
        <w:autoSpaceDE w:val="0"/>
        <w:autoSpaceDN w:val="0"/>
        <w:adjustRightInd w:val="0"/>
        <w:spacing w:before="120" w:line="226" w:lineRule="auto"/>
        <w:jc w:val="both"/>
        <w:rPr>
          <w:spacing w:val="5"/>
          <w:kern w:val="1"/>
        </w:rPr>
      </w:pPr>
      <w:r w:rsidRPr="005B34A4">
        <w:rPr>
          <w:spacing w:val="5"/>
          <w:kern w:val="1"/>
        </w:rPr>
        <w:t>Original CycleGAN uses 70x70 PatchGAN, which aims to classify whether 70 x 70 overlapping images are real or fake with fewer parameters than the fully convolutional fashion. The detailed architecture is C64-C128-C256-C512. After the last layer, a convolution is added to map to a 1x1 stride output layer. Since we only select the blonde hair and black hair as our two domain</w:t>
      </w:r>
      <w:r w:rsidR="00024848">
        <w:rPr>
          <w:spacing w:val="5"/>
          <w:kern w:val="1"/>
        </w:rPr>
        <w:t>s</w:t>
      </w:r>
      <w:r w:rsidRPr="005B34A4">
        <w:rPr>
          <w:spacing w:val="5"/>
          <w:kern w:val="1"/>
        </w:rPr>
        <w:t>. We select the sigmoid activation, which can map the output between 0 and 1, to the output layer.</w:t>
      </w:r>
    </w:p>
    <w:p w14:paraId="4674DBA1" w14:textId="77777777" w:rsidR="005B34A4" w:rsidRDefault="005B34A4">
      <w:pPr>
        <w:widowControl w:val="0"/>
        <w:autoSpaceDE w:val="0"/>
        <w:autoSpaceDN w:val="0"/>
        <w:adjustRightInd w:val="0"/>
        <w:rPr>
          <w:b/>
          <w:bCs/>
          <w:spacing w:val="24"/>
          <w:kern w:val="1"/>
        </w:rPr>
      </w:pPr>
    </w:p>
    <w:p w14:paraId="795E4A8A" w14:textId="27E3FA6F" w:rsidR="00056DD0" w:rsidRDefault="005B34A4" w:rsidP="202E0A20">
      <w:pPr>
        <w:widowControl w:val="0"/>
        <w:autoSpaceDE w:val="0"/>
        <w:autoSpaceDN w:val="0"/>
        <w:adjustRightInd w:val="0"/>
        <w:rPr>
          <w:b/>
          <w:bCs/>
          <w:lang w:val="en-CA"/>
        </w:rPr>
      </w:pPr>
      <w:r>
        <w:rPr>
          <w:b/>
          <w:bCs/>
          <w:spacing w:val="24"/>
          <w:kern w:val="1"/>
        </w:rPr>
        <w:t>2</w:t>
      </w:r>
      <w:r w:rsidR="002D0824">
        <w:rPr>
          <w:b/>
          <w:bCs/>
          <w:spacing w:val="24"/>
          <w:kern w:val="1"/>
        </w:rPr>
        <w:t>.</w:t>
      </w:r>
      <w:r>
        <w:rPr>
          <w:b/>
          <w:bCs/>
          <w:spacing w:val="24"/>
          <w:kern w:val="1"/>
        </w:rPr>
        <w:t xml:space="preserve">2 </w:t>
      </w:r>
      <w:r w:rsidR="002D0824">
        <w:rPr>
          <w:b/>
          <w:bCs/>
          <w:spacing w:val="24"/>
          <w:kern w:val="1"/>
        </w:rPr>
        <w:tab/>
      </w:r>
      <w:r w:rsidRPr="005B34A4">
        <w:rPr>
          <w:b/>
          <w:bCs/>
          <w:spacing w:val="24"/>
          <w:kern w:val="1"/>
          <w:lang w:val="en-CA"/>
        </w:rPr>
        <w:t>CycleGAN with Hair Segmentatio</w:t>
      </w:r>
      <w:r w:rsidR="00FF76D9">
        <w:rPr>
          <w:b/>
          <w:bCs/>
          <w:spacing w:val="24"/>
          <w:kern w:val="1"/>
          <w:lang w:val="en-CA"/>
        </w:rPr>
        <w:t>n</w:t>
      </w:r>
    </w:p>
    <w:p w14:paraId="4831A906" w14:textId="75C6271C" w:rsidR="00056DD0" w:rsidRDefault="00056DD0" w:rsidP="00FF76D9">
      <w:pPr>
        <w:widowControl w:val="0"/>
        <w:autoSpaceDE w:val="0"/>
        <w:autoSpaceDN w:val="0"/>
        <w:adjustRightInd w:val="0"/>
        <w:spacing w:before="120" w:line="226" w:lineRule="auto"/>
        <w:jc w:val="both"/>
        <w:rPr>
          <w:color w:val="212529"/>
        </w:rPr>
      </w:pPr>
      <w:r>
        <w:rPr>
          <w:color w:val="212529"/>
        </w:rPr>
        <w:t>CycleGAN treats the whole given image as a single object and thus it may lose the details in the transformation. For example, as can be seen from</w:t>
      </w:r>
      <w:r w:rsidR="00FF3502">
        <w:rPr>
          <w:color w:val="212529"/>
        </w:rPr>
        <w:t xml:space="preserve"> </w:t>
      </w:r>
      <w:r w:rsidR="00024848">
        <w:rPr>
          <w:color w:val="212529"/>
        </w:rPr>
        <w:t>first</w:t>
      </w:r>
      <w:r w:rsidR="00FF3502">
        <w:rPr>
          <w:color w:val="212529"/>
        </w:rPr>
        <w:t xml:space="preserve"> row of Figure </w:t>
      </w:r>
      <w:r w:rsidR="002D6ECD">
        <w:rPr>
          <w:color w:val="212529"/>
        </w:rPr>
        <w:t>5</w:t>
      </w:r>
      <w:r>
        <w:rPr>
          <w:color w:val="212529"/>
        </w:rPr>
        <w:t>, it only transfers part of the hair</w:t>
      </w:r>
      <w:r w:rsidR="002D6ECD">
        <w:rPr>
          <w:color w:val="212529"/>
        </w:rPr>
        <w:t xml:space="preserve"> to blonde</w:t>
      </w:r>
      <w:r>
        <w:rPr>
          <w:color w:val="212529"/>
        </w:rPr>
        <w:t xml:space="preserve">, while the other part </w:t>
      </w:r>
      <w:r w:rsidR="002D6ECD">
        <w:rPr>
          <w:color w:val="212529"/>
        </w:rPr>
        <w:t>remains black</w:t>
      </w:r>
      <w:r>
        <w:rPr>
          <w:color w:val="212529"/>
        </w:rPr>
        <w:t xml:space="preserve">. Also, in </w:t>
      </w:r>
      <w:r w:rsidR="00FF3502">
        <w:rPr>
          <w:color w:val="212529"/>
        </w:rPr>
        <w:t xml:space="preserve">last row of </w:t>
      </w:r>
      <w:r>
        <w:rPr>
          <w:color w:val="212529"/>
        </w:rPr>
        <w:t xml:space="preserve">Figure </w:t>
      </w:r>
      <w:r w:rsidR="00024848">
        <w:rPr>
          <w:color w:val="212529"/>
        </w:rPr>
        <w:t>4</w:t>
      </w:r>
      <w:r>
        <w:rPr>
          <w:color w:val="212529"/>
        </w:rPr>
        <w:t>, when the lady wears a black hat, CycleGAN failed to change the hair color to black because the model considers the black hat as black hair and thus ‘skip’ this example. Overall, CycleGAN has a vague direction for translation. As a solution, we introduce a semantic segmentation model to guide it focusing on the part we want.</w:t>
      </w:r>
    </w:p>
    <w:p w14:paraId="36AD6918" w14:textId="42B66EC3" w:rsidR="002D0824" w:rsidRDefault="00FF76D9" w:rsidP="00FF76D9">
      <w:pPr>
        <w:widowControl w:val="0"/>
        <w:autoSpaceDE w:val="0"/>
        <w:autoSpaceDN w:val="0"/>
        <w:adjustRightInd w:val="0"/>
        <w:spacing w:before="120" w:line="226" w:lineRule="auto"/>
        <w:jc w:val="both"/>
        <w:rPr>
          <w:spacing w:val="5"/>
          <w:kern w:val="1"/>
        </w:rPr>
      </w:pPr>
      <w:r>
        <w:rPr>
          <w:spacing w:val="5"/>
          <w:kern w:val="1"/>
        </w:rPr>
        <w:t xml:space="preserve">As described in section 1.3, FCN model takes representation learnt by deep convolutional networks and performs pixelwise prediction for given images. </w:t>
      </w:r>
      <w:r w:rsidRPr="00FF76D9">
        <w:rPr>
          <w:spacing w:val="5"/>
          <w:kern w:val="1"/>
        </w:rPr>
        <w:t>Initially we tried to use VGG16 as our encoder, which is a very deep convolutional network for large-scale image with high accuracy in classification (23.7% top-1 val. error) and localization (25.3</w:t>
      </w:r>
      <w:r>
        <w:rPr>
          <w:spacing w:val="5"/>
          <w:kern w:val="1"/>
        </w:rPr>
        <w:t xml:space="preserve">% </w:t>
      </w:r>
      <w:r w:rsidRPr="00FF76D9">
        <w:rPr>
          <w:spacing w:val="5"/>
          <w:kern w:val="1"/>
        </w:rPr>
        <w:t xml:space="preserve">top-5 localization </w:t>
      </w:r>
      <w:r w:rsidR="00AA5233" w:rsidRPr="00FF76D9">
        <w:rPr>
          <w:spacing w:val="5"/>
          <w:kern w:val="1"/>
        </w:rPr>
        <w:t>error) [</w:t>
      </w:r>
      <w:r w:rsidR="000B48B7">
        <w:rPr>
          <w:spacing w:val="5"/>
          <w:kern w:val="1"/>
        </w:rPr>
        <w:t>4</w:t>
      </w:r>
      <w:r w:rsidRPr="00FF76D9">
        <w:rPr>
          <w:spacing w:val="5"/>
          <w:kern w:val="1"/>
        </w:rPr>
        <w:t xml:space="preserve">]. Then we found, though </w:t>
      </w:r>
      <w:r>
        <w:rPr>
          <w:spacing w:val="5"/>
          <w:kern w:val="1"/>
        </w:rPr>
        <w:t>with high accuracy</w:t>
      </w:r>
      <w:r w:rsidRPr="00FF76D9">
        <w:rPr>
          <w:spacing w:val="5"/>
          <w:kern w:val="1"/>
        </w:rPr>
        <w:t xml:space="preserve">, a VGG16 </w:t>
      </w:r>
      <w:r w:rsidR="00056DD0">
        <w:rPr>
          <w:spacing w:val="5"/>
          <w:kern w:val="1"/>
        </w:rPr>
        <w:t xml:space="preserve">model </w:t>
      </w:r>
      <w:r w:rsidRPr="00FF76D9">
        <w:rPr>
          <w:spacing w:val="5"/>
          <w:kern w:val="1"/>
        </w:rPr>
        <w:t xml:space="preserve">has around 138 million parameters to evaluate and occupies </w:t>
      </w:r>
      <w:r w:rsidR="00056DD0">
        <w:rPr>
          <w:spacing w:val="5"/>
          <w:kern w:val="1"/>
        </w:rPr>
        <w:t>around 500MB</w:t>
      </w:r>
      <w:r w:rsidRPr="00FF76D9">
        <w:rPr>
          <w:spacing w:val="5"/>
          <w:kern w:val="1"/>
        </w:rPr>
        <w:t xml:space="preserve"> memory, thus not very efficient from this project’s perspective. MobileNets,</w:t>
      </w:r>
      <w:r w:rsidR="00056DD0">
        <w:rPr>
          <w:spacing w:val="5"/>
          <w:kern w:val="1"/>
        </w:rPr>
        <w:t xml:space="preserve"> </w:t>
      </w:r>
      <w:r w:rsidRPr="00FF76D9">
        <w:rPr>
          <w:spacing w:val="5"/>
          <w:kern w:val="1"/>
        </w:rPr>
        <w:t>however, turns out to be a very good encoder with only 4.2 million parameters and 70.6% accuracy in ImageNet</w:t>
      </w:r>
      <w:r w:rsidR="00056DD0">
        <w:rPr>
          <w:spacing w:val="5"/>
          <w:kern w:val="1"/>
        </w:rPr>
        <w:t xml:space="preserve"> classification,</w:t>
      </w:r>
      <w:r w:rsidRPr="00FF76D9">
        <w:rPr>
          <w:spacing w:val="5"/>
          <w:kern w:val="1"/>
        </w:rPr>
        <w:t xml:space="preserve"> a little bit lower than VGG16 71.5% ImageNet accurac</w:t>
      </w:r>
      <w:r w:rsidR="00426795">
        <w:rPr>
          <w:spacing w:val="5"/>
          <w:kern w:val="1"/>
        </w:rPr>
        <w:t>y [</w:t>
      </w:r>
      <w:r w:rsidR="000B48B7">
        <w:rPr>
          <w:spacing w:val="5"/>
          <w:kern w:val="1"/>
        </w:rPr>
        <w:t>5</w:t>
      </w:r>
      <w:r w:rsidR="00056DD0">
        <w:rPr>
          <w:spacing w:val="5"/>
          <w:kern w:val="1"/>
        </w:rPr>
        <w:t>].</w:t>
      </w:r>
      <w:r w:rsidR="0049509D">
        <w:rPr>
          <w:spacing w:val="5"/>
          <w:kern w:val="1"/>
        </w:rPr>
        <w:t xml:space="preserve"> In this project, we use a Fully Convolutional Networks Semantic Segmentation model with MobileNets as encoder to produce our masks.</w:t>
      </w:r>
    </w:p>
    <w:p w14:paraId="5C863606" w14:textId="45AE5786" w:rsidR="0049509D" w:rsidRDefault="0049509D" w:rsidP="0049509D">
      <w:pPr>
        <w:widowControl w:val="0"/>
        <w:autoSpaceDE w:val="0"/>
        <w:autoSpaceDN w:val="0"/>
        <w:adjustRightInd w:val="0"/>
        <w:spacing w:before="120" w:line="226" w:lineRule="auto"/>
        <w:jc w:val="both"/>
        <w:rPr>
          <w:spacing w:val="5"/>
          <w:kern w:val="1"/>
          <w:lang w:val="en-CA"/>
        </w:rPr>
      </w:pPr>
      <w:r>
        <w:rPr>
          <w:spacing w:val="5"/>
          <w:kern w:val="1"/>
          <w:lang w:val="en-CA"/>
        </w:rPr>
        <w:t>Described in section 1.2, c</w:t>
      </w:r>
      <w:r w:rsidRPr="0049509D">
        <w:rPr>
          <w:spacing w:val="5"/>
          <w:kern w:val="1"/>
          <w:lang w:val="en-CA"/>
        </w:rPr>
        <w:t xml:space="preserve">ycle consistency loss is introduced to further reduce </w:t>
      </w:r>
      <w:r>
        <w:rPr>
          <w:spacing w:val="5"/>
          <w:kern w:val="1"/>
          <w:lang w:val="en-CA"/>
        </w:rPr>
        <w:t>random mappings</w:t>
      </w:r>
      <w:r w:rsidRPr="0049509D">
        <w:rPr>
          <w:spacing w:val="5"/>
          <w:kern w:val="1"/>
          <w:lang w:val="en-CA"/>
        </w:rPr>
        <w:t xml:space="preserve">. Seen from the </w:t>
      </w:r>
      <w:r>
        <w:rPr>
          <w:spacing w:val="5"/>
          <w:kern w:val="1"/>
          <w:lang w:val="en-CA"/>
        </w:rPr>
        <w:t>E</w:t>
      </w:r>
      <w:r w:rsidRPr="0049509D">
        <w:rPr>
          <w:spacing w:val="5"/>
          <w:kern w:val="1"/>
          <w:lang w:val="en-CA"/>
        </w:rPr>
        <w:t>quation</w:t>
      </w:r>
      <w:r>
        <w:rPr>
          <w:spacing w:val="5"/>
          <w:kern w:val="1"/>
          <w:lang w:val="en-CA"/>
        </w:rPr>
        <w:t xml:space="preserve"> 4</w:t>
      </w:r>
      <w:r w:rsidRPr="0049509D">
        <w:rPr>
          <w:spacing w:val="5"/>
          <w:kern w:val="1"/>
          <w:lang w:val="en-CA"/>
        </w:rPr>
        <w:t>, the loss focuses on whole object, rather than the part. Therefore, we explicitly declare which part is important by specifying a mask.</w:t>
      </w:r>
      <w:r>
        <w:rPr>
          <w:spacing w:val="5"/>
          <w:kern w:val="1"/>
          <w:lang w:val="en-CA"/>
        </w:rPr>
        <w:t xml:space="preserve"> First</w:t>
      </w:r>
      <w:r w:rsidR="00790C35">
        <w:rPr>
          <w:spacing w:val="5"/>
          <w:kern w:val="1"/>
          <w:lang w:val="en-CA"/>
        </w:rPr>
        <w:t xml:space="preserve">ly, </w:t>
      </w:r>
      <w:r w:rsidRPr="0049509D">
        <w:rPr>
          <w:spacing w:val="5"/>
          <w:kern w:val="1"/>
          <w:lang w:val="en-CA"/>
        </w:rPr>
        <w:t xml:space="preserve">we calculate the mask of the original </w:t>
      </w:r>
      <w:r w:rsidR="005212F5" w:rsidRPr="0049509D">
        <w:rPr>
          <w:spacing w:val="5"/>
          <w:kern w:val="1"/>
          <w:lang w:val="en-CA"/>
        </w:rPr>
        <w:t>image</w:t>
      </w:r>
      <m:oMath>
        <m:r>
          <m:rPr>
            <m:sty m:val="p"/>
          </m:rPr>
          <w:rPr>
            <w:rFonts w:ascii="Cambria Math" w:hAnsi="Cambria Math"/>
            <w:spacing w:val="5"/>
            <w:kern w:val="1"/>
            <w:lang w:val="en-CA"/>
          </w:rPr>
          <m:t xml:space="preserve"> x </m:t>
        </m:r>
      </m:oMath>
      <w:r w:rsidRPr="0049509D">
        <w:rPr>
          <w:spacing w:val="5"/>
          <w:kern w:val="1"/>
          <w:lang w:val="en-CA"/>
        </w:rPr>
        <w:t xml:space="preserve">, </w:t>
      </w:r>
      <w:r w:rsidR="005212F5" w:rsidRPr="0049509D">
        <w:rPr>
          <w:spacing w:val="5"/>
          <w:kern w:val="1"/>
          <w:lang w:val="en-CA"/>
        </w:rPr>
        <w:t>called</w:t>
      </w:r>
      <m:oMath>
        <m:r>
          <m:rPr>
            <m:sty m:val="p"/>
          </m:rPr>
          <w:rPr>
            <w:rFonts w:ascii="Cambria Math" w:hAnsi="Cambria Math"/>
            <w:spacing w:val="5"/>
            <w:kern w:val="1"/>
            <w:lang w:val="en-CA"/>
          </w:rPr>
          <m:t xml:space="preserve"> M(x)</m:t>
        </m:r>
      </m:oMath>
      <w:r w:rsidRPr="0049509D">
        <w:rPr>
          <w:spacing w:val="5"/>
          <w:kern w:val="1"/>
          <w:lang w:val="en-CA"/>
        </w:rPr>
        <w:t>.</w:t>
      </w:r>
      <w:r w:rsidR="00790C35">
        <w:rPr>
          <w:spacing w:val="5"/>
          <w:kern w:val="1"/>
          <w:lang w:val="en-CA"/>
        </w:rPr>
        <w:t xml:space="preserve"> </w:t>
      </w:r>
      <w:r w:rsidR="00241932">
        <w:rPr>
          <w:spacing w:val="5"/>
          <w:kern w:val="1"/>
          <w:lang w:val="en-CA"/>
        </w:rPr>
        <w:t>The</w:t>
      </w:r>
      <w:r w:rsidR="00790C35">
        <w:rPr>
          <w:spacing w:val="5"/>
          <w:kern w:val="1"/>
          <w:lang w:val="en-CA"/>
        </w:rPr>
        <w:t xml:space="preserve"> mask only highlights the hair as white and other part as black. </w:t>
      </w:r>
      <w:r w:rsidRPr="0049509D">
        <w:rPr>
          <w:spacing w:val="5"/>
          <w:kern w:val="1"/>
          <w:lang w:val="en-CA"/>
        </w:rPr>
        <w:t xml:space="preserve">Secondly absolute difference between the </w:t>
      </w:r>
      <w:r w:rsidR="00790C35">
        <w:rPr>
          <w:spacing w:val="5"/>
          <w:kern w:val="1"/>
          <w:lang w:val="en-CA"/>
        </w:rPr>
        <w:t>x</w:t>
      </w:r>
      <w:r w:rsidRPr="0049509D">
        <w:rPr>
          <w:spacing w:val="5"/>
          <w:kern w:val="1"/>
          <w:lang w:val="en-CA"/>
        </w:rPr>
        <w:t xml:space="preserve"> and reconstructed one G(F(</w:t>
      </w:r>
      <w:r w:rsidR="00790C35">
        <w:rPr>
          <w:spacing w:val="5"/>
          <w:kern w:val="1"/>
          <w:lang w:val="en-CA"/>
        </w:rPr>
        <w:t>x)</w:t>
      </w:r>
      <w:r w:rsidRPr="0049509D">
        <w:rPr>
          <w:spacing w:val="5"/>
          <w:kern w:val="1"/>
          <w:lang w:val="en-CA"/>
        </w:rPr>
        <w:t>) is computed. Then since we only want to focus on the hair part, we apply an element-wise multiplication between mask M(</w:t>
      </w:r>
      <w:r w:rsidR="00790C35">
        <w:rPr>
          <w:rFonts w:hint="eastAsia"/>
          <w:spacing w:val="5"/>
          <w:kern w:val="1"/>
          <w:lang w:val="en-CA" w:eastAsia="zh-CN"/>
        </w:rPr>
        <w:t>x</w:t>
      </w:r>
      <w:r w:rsidRPr="0049509D">
        <w:rPr>
          <w:spacing w:val="5"/>
          <w:kern w:val="1"/>
          <w:lang w:val="en-CA"/>
        </w:rPr>
        <w:t>) and abs(G(F(</w:t>
      </w:r>
      <w:r w:rsidR="00790C35">
        <w:rPr>
          <w:spacing w:val="5"/>
          <w:kern w:val="1"/>
          <w:lang w:val="en-CA"/>
        </w:rPr>
        <w:t>x</w:t>
      </w:r>
      <w:r w:rsidRPr="0049509D">
        <w:rPr>
          <w:spacing w:val="5"/>
          <w:kern w:val="1"/>
          <w:lang w:val="en-CA"/>
        </w:rPr>
        <w:t xml:space="preserve">)) - </w:t>
      </w:r>
      <w:r w:rsidR="00790C35">
        <w:rPr>
          <w:spacing w:val="5"/>
          <w:kern w:val="1"/>
          <w:lang w:val="en-CA"/>
        </w:rPr>
        <w:t>x</w:t>
      </w:r>
      <w:r w:rsidRPr="0049509D">
        <w:rPr>
          <w:spacing w:val="5"/>
          <w:kern w:val="1"/>
          <w:lang w:val="en-CA"/>
        </w:rPr>
        <w:t xml:space="preserve">), followed by </w:t>
      </w:r>
      <w:r w:rsidR="002D6ECD">
        <w:rPr>
          <w:spacing w:val="5"/>
          <w:kern w:val="1"/>
          <w:lang w:val="en-CA"/>
        </w:rPr>
        <w:t>averaging</w:t>
      </w:r>
      <w:r w:rsidRPr="0049509D">
        <w:rPr>
          <w:spacing w:val="5"/>
          <w:kern w:val="1"/>
          <w:lang w:val="en-CA"/>
        </w:rPr>
        <w:t>. Hair masking will guide cycle consistency loss pay more attention to hair difference and ignore the other part of the face.</w:t>
      </w:r>
      <w:r w:rsidR="00790C35">
        <w:rPr>
          <w:spacing w:val="5"/>
          <w:kern w:val="1"/>
          <w:lang w:val="en-CA"/>
        </w:rPr>
        <w:t xml:space="preserve"> Keeping the adversarial loss unchanged, we only modify the cycle consistent loss to the following:</w:t>
      </w:r>
    </w:p>
    <w:p w14:paraId="7128A93C" w14:textId="7F342BD4" w:rsidR="00790C35" w:rsidRDefault="0030449B" w:rsidP="0049509D">
      <w:pPr>
        <w:widowControl w:val="0"/>
        <w:autoSpaceDE w:val="0"/>
        <w:autoSpaceDN w:val="0"/>
        <w:adjustRightInd w:val="0"/>
        <w:spacing w:before="120" w:line="226" w:lineRule="auto"/>
        <w:jc w:val="both"/>
        <w:rPr>
          <w:spacing w:val="5"/>
          <w:kern w:val="1"/>
          <w:lang w:val="en-CA"/>
        </w:rPr>
      </w:pPr>
      <m:oMathPara>
        <m:oMath>
          <m:sSub>
            <m:sSubPr>
              <m:ctrlPr>
                <w:rPr>
                  <w:rFonts w:ascii="Cambria Math" w:hAnsi="Cambria Math"/>
                  <w:spacing w:val="5"/>
                  <w:kern w:val="1"/>
                </w:rPr>
              </m:ctrlPr>
            </m:sSubPr>
            <m:e>
              <m:r>
                <m:rPr>
                  <m:scr m:val="script"/>
                  <m:sty m:val="p"/>
                </m:rPr>
                <w:rPr>
                  <w:rFonts w:ascii="Cambria Math" w:hAnsi="Cambria Math"/>
                  <w:spacing w:val="5"/>
                  <w:kern w:val="1"/>
                </w:rPr>
                <m:t>L</m:t>
              </m:r>
            </m:e>
            <m:sub>
              <m:r>
                <m:rPr>
                  <m:sty m:val="p"/>
                </m:rPr>
                <w:rPr>
                  <w:rFonts w:ascii="Cambria Math" w:hAnsi="Cambria Math" w:hint="eastAsia"/>
                  <w:spacing w:val="5"/>
                  <w:kern w:val="1"/>
                  <w:lang w:eastAsia="zh-CN"/>
                </w:rPr>
                <m:t>cyc</m:t>
              </m:r>
            </m:sub>
          </m:sSub>
          <m:d>
            <m:dPr>
              <m:ctrlPr>
                <w:rPr>
                  <w:rFonts w:ascii="Cambria Math" w:hAnsi="Cambria Math"/>
                  <w:spacing w:val="5"/>
                  <w:kern w:val="1"/>
                </w:rPr>
              </m:ctrlPr>
            </m:dPr>
            <m:e>
              <m:r>
                <m:rPr>
                  <m:sty m:val="p"/>
                </m:rPr>
                <w:rPr>
                  <w:rFonts w:ascii="Cambria Math" w:hAnsi="Cambria Math"/>
                  <w:spacing w:val="5"/>
                  <w:kern w:val="1"/>
                </w:rPr>
                <m:t xml:space="preserve">G, </m:t>
              </m:r>
              <m:r>
                <w:rPr>
                  <w:rFonts w:ascii="Cambria Math" w:hAnsi="Cambria Math"/>
                  <w:spacing w:val="5"/>
                  <w:kern w:val="1"/>
                </w:rPr>
                <m:t>F</m:t>
              </m:r>
            </m:e>
          </m:d>
          <m:r>
            <m:rPr>
              <m:sty m:val="p"/>
            </m:rPr>
            <w:rPr>
              <w:rFonts w:ascii="Cambria Math" w:hAnsi="Cambria Math"/>
              <w:spacing w:val="5"/>
              <w:kern w:val="1"/>
            </w:rPr>
            <m:t>=</m:t>
          </m:r>
          <m:sSub>
            <m:sSubPr>
              <m:ctrlPr>
                <w:rPr>
                  <w:rFonts w:ascii="Cambria Math" w:hAnsi="Cambria Math"/>
                  <w:spacing w:val="5"/>
                  <w:kern w:val="1"/>
                </w:rPr>
              </m:ctrlPr>
            </m:sSubPr>
            <m:e>
              <m:r>
                <w:rPr>
                  <w:rFonts w:ascii="Cambria Math" w:hAnsi="Cambria Math"/>
                  <w:spacing w:val="5"/>
                  <w:kern w:val="1"/>
                </w:rPr>
                <m:t>E</m:t>
              </m:r>
            </m:e>
            <m:sub>
              <m:r>
                <w:rPr>
                  <w:rFonts w:ascii="Cambria Math" w:hAnsi="Cambria Math"/>
                  <w:spacing w:val="5"/>
                  <w:kern w:val="1"/>
                </w:rPr>
                <m:t>x~</m:t>
              </m:r>
              <m:sSub>
                <m:sSubPr>
                  <m:ctrlPr>
                    <w:rPr>
                      <w:rFonts w:ascii="Cambria Math" w:hAnsi="Cambria Math"/>
                      <w:i/>
                      <w:spacing w:val="5"/>
                      <w:kern w:val="1"/>
                    </w:rPr>
                  </m:ctrlPr>
                </m:sSubPr>
                <m:e>
                  <m:r>
                    <w:rPr>
                      <w:rFonts w:ascii="Cambria Math" w:hAnsi="Cambria Math"/>
                      <w:spacing w:val="5"/>
                      <w:kern w:val="1"/>
                    </w:rPr>
                    <m:t>p</m:t>
                  </m:r>
                </m:e>
                <m:sub>
                  <m:r>
                    <w:rPr>
                      <w:rFonts w:ascii="Cambria Math" w:hAnsi="Cambria Math"/>
                      <w:spacing w:val="5"/>
                      <w:kern w:val="1"/>
                    </w:rPr>
                    <m:t>data</m:t>
                  </m:r>
                </m:sub>
              </m:sSub>
              <m:r>
                <w:rPr>
                  <w:rFonts w:ascii="Cambria Math" w:hAnsi="Cambria Math"/>
                  <w:spacing w:val="5"/>
                  <w:kern w:val="1"/>
                </w:rPr>
                <m:t>(x)</m:t>
              </m:r>
            </m:sub>
          </m:sSub>
          <m:d>
            <m:dPr>
              <m:begChr m:val="["/>
              <m:endChr m:val="]"/>
              <m:ctrlPr>
                <w:rPr>
                  <w:rFonts w:ascii="Cambria Math" w:hAnsi="Cambria Math"/>
                  <w:spacing w:val="5"/>
                  <w:kern w:val="1"/>
                </w:rPr>
              </m:ctrlPr>
            </m:dPr>
            <m:e>
              <w:bookmarkStart w:id="4" w:name="_Hlk26925807"/>
              <m:r>
                <w:rPr>
                  <w:rFonts w:ascii="Cambria Math" w:hAnsi="Cambria Math"/>
                  <w:spacing w:val="5"/>
                  <w:kern w:val="1"/>
                </w:rPr>
                <m:t>abs</m:t>
              </m:r>
              <m:d>
                <m:dPr>
                  <m:ctrlPr>
                    <w:rPr>
                      <w:rFonts w:ascii="Cambria Math" w:hAnsi="Cambria Math"/>
                      <w:i/>
                      <w:spacing w:val="5"/>
                      <w:kern w:val="1"/>
                    </w:rPr>
                  </m:ctrlPr>
                </m:dPr>
                <m:e>
                  <m:r>
                    <w:rPr>
                      <w:rFonts w:ascii="Cambria Math" w:hAnsi="Cambria Math"/>
                      <w:spacing w:val="5"/>
                      <w:kern w:val="1"/>
                    </w:rPr>
                    <m:t>F</m:t>
                  </m:r>
                  <m:d>
                    <m:dPr>
                      <m:ctrlPr>
                        <w:rPr>
                          <w:rFonts w:ascii="Cambria Math" w:hAnsi="Cambria Math"/>
                          <w:i/>
                          <w:spacing w:val="5"/>
                          <w:kern w:val="1"/>
                        </w:rPr>
                      </m:ctrlPr>
                    </m:dPr>
                    <m:e>
                      <m:r>
                        <w:rPr>
                          <w:rFonts w:ascii="Cambria Math" w:hAnsi="Cambria Math"/>
                          <w:spacing w:val="5"/>
                          <w:kern w:val="1"/>
                        </w:rPr>
                        <m:t>G</m:t>
                      </m:r>
                      <m:d>
                        <m:dPr>
                          <m:ctrlPr>
                            <w:rPr>
                              <w:rFonts w:ascii="Cambria Math" w:hAnsi="Cambria Math"/>
                              <w:i/>
                              <w:spacing w:val="5"/>
                              <w:kern w:val="1"/>
                            </w:rPr>
                          </m:ctrlPr>
                        </m:dPr>
                        <m:e>
                          <m:r>
                            <w:rPr>
                              <w:rFonts w:ascii="Cambria Math" w:hAnsi="Cambria Math"/>
                              <w:spacing w:val="5"/>
                              <w:kern w:val="1"/>
                            </w:rPr>
                            <m:t>x</m:t>
                          </m:r>
                        </m:e>
                      </m:d>
                    </m:e>
                  </m:d>
                  <m:r>
                    <w:rPr>
                      <w:rFonts w:ascii="Cambria Math" w:hAnsi="Cambria Math"/>
                      <w:spacing w:val="5"/>
                      <w:kern w:val="1"/>
                    </w:rPr>
                    <m:t xml:space="preserve"> -x</m:t>
                  </m:r>
                </m:e>
              </m:d>
              <m:r>
                <w:rPr>
                  <w:rFonts w:ascii="Cambria Math" w:hAnsi="Cambria Math"/>
                  <w:spacing w:val="5"/>
                  <w:kern w:val="1"/>
                </w:rPr>
                <m:t xml:space="preserve"> </m:t>
              </m:r>
              <m:r>
                <m:rPr>
                  <m:sty m:val="p"/>
                </m:rPr>
                <w:rPr>
                  <w:rStyle w:val="mo"/>
                  <w:rFonts w:ascii="Cambria Math" w:hAnsi="Cambria Math"/>
                  <w:color w:val="242729"/>
                  <w:sz w:val="25"/>
                  <w:szCs w:val="25"/>
                  <w:bdr w:val="none" w:sz="0" w:space="0" w:color="auto" w:frame="1"/>
                  <w:shd w:val="clear" w:color="auto" w:fill="FFFFFF"/>
                </w:rPr>
                <m:t>∙</m:t>
              </m:r>
              <m:r>
                <w:rPr>
                  <w:rFonts w:ascii="Cambria Math" w:hAnsi="Cambria Math"/>
                  <w:spacing w:val="5"/>
                  <w:kern w:val="1"/>
                </w:rPr>
                <m:t>M(x)</m:t>
              </m:r>
              <w:bookmarkEnd w:id="4"/>
            </m:e>
          </m:d>
          <m:r>
            <w:rPr>
              <w:rFonts w:ascii="Cambria Math" w:hAnsi="Cambria Math"/>
              <w:spacing w:val="5"/>
              <w:kern w:val="1"/>
            </w:rPr>
            <m:t xml:space="preserve">+ </m:t>
          </m:r>
          <m:sSub>
            <m:sSubPr>
              <m:ctrlPr>
                <w:rPr>
                  <w:rFonts w:ascii="Cambria Math" w:hAnsi="Cambria Math"/>
                  <w:spacing w:val="5"/>
                  <w:kern w:val="1"/>
                </w:rPr>
              </m:ctrlPr>
            </m:sSubPr>
            <m:e>
              <m:r>
                <w:rPr>
                  <w:rFonts w:ascii="Cambria Math" w:hAnsi="Cambria Math"/>
                  <w:spacing w:val="5"/>
                  <w:kern w:val="1"/>
                </w:rPr>
                <m:t>E</m:t>
              </m:r>
            </m:e>
            <m:sub>
              <m:r>
                <w:rPr>
                  <w:rFonts w:ascii="Cambria Math" w:hAnsi="Cambria Math"/>
                  <w:spacing w:val="5"/>
                  <w:kern w:val="1"/>
                </w:rPr>
                <m:t>y~</m:t>
              </m:r>
              <m:sSub>
                <m:sSubPr>
                  <m:ctrlPr>
                    <w:rPr>
                      <w:rFonts w:ascii="Cambria Math" w:hAnsi="Cambria Math"/>
                      <w:i/>
                      <w:spacing w:val="5"/>
                      <w:kern w:val="1"/>
                    </w:rPr>
                  </m:ctrlPr>
                </m:sSubPr>
                <m:e>
                  <m:r>
                    <w:rPr>
                      <w:rFonts w:ascii="Cambria Math" w:hAnsi="Cambria Math"/>
                      <w:spacing w:val="5"/>
                      <w:kern w:val="1"/>
                    </w:rPr>
                    <m:t>p</m:t>
                  </m:r>
                </m:e>
                <m:sub>
                  <m:r>
                    <w:rPr>
                      <w:rFonts w:ascii="Cambria Math" w:hAnsi="Cambria Math"/>
                      <w:spacing w:val="5"/>
                      <w:kern w:val="1"/>
                    </w:rPr>
                    <m:t>data</m:t>
                  </m:r>
                </m:sub>
              </m:sSub>
              <m:r>
                <w:rPr>
                  <w:rFonts w:ascii="Cambria Math" w:hAnsi="Cambria Math"/>
                  <w:spacing w:val="5"/>
                  <w:kern w:val="1"/>
                </w:rPr>
                <m:t>(y)</m:t>
              </m:r>
            </m:sub>
          </m:sSub>
          <m:d>
            <m:dPr>
              <m:begChr m:val="["/>
              <m:endChr m:val="]"/>
              <m:ctrlPr>
                <w:rPr>
                  <w:rFonts w:ascii="Cambria Math" w:hAnsi="Cambria Math"/>
                  <w:spacing w:val="5"/>
                  <w:kern w:val="1"/>
                </w:rPr>
              </m:ctrlPr>
            </m:dPr>
            <m:e>
              <m:r>
                <w:rPr>
                  <w:rFonts w:ascii="Cambria Math" w:hAnsi="Cambria Math"/>
                  <w:spacing w:val="5"/>
                  <w:kern w:val="1"/>
                </w:rPr>
                <m:t>abs</m:t>
              </m:r>
              <m:d>
                <m:dPr>
                  <m:ctrlPr>
                    <w:rPr>
                      <w:rFonts w:ascii="Cambria Math" w:hAnsi="Cambria Math"/>
                      <w:i/>
                      <w:spacing w:val="5"/>
                      <w:kern w:val="1"/>
                    </w:rPr>
                  </m:ctrlPr>
                </m:dPr>
                <m:e>
                  <m:r>
                    <w:rPr>
                      <w:rFonts w:ascii="Cambria Math" w:hAnsi="Cambria Math"/>
                      <w:spacing w:val="5"/>
                      <w:kern w:val="1"/>
                    </w:rPr>
                    <m:t>G</m:t>
                  </m:r>
                  <m:d>
                    <m:dPr>
                      <m:ctrlPr>
                        <w:rPr>
                          <w:rFonts w:ascii="Cambria Math" w:hAnsi="Cambria Math"/>
                          <w:i/>
                          <w:spacing w:val="5"/>
                          <w:kern w:val="1"/>
                        </w:rPr>
                      </m:ctrlPr>
                    </m:dPr>
                    <m:e>
                      <m:r>
                        <w:rPr>
                          <w:rFonts w:ascii="Cambria Math" w:hAnsi="Cambria Math"/>
                          <w:spacing w:val="5"/>
                          <w:kern w:val="1"/>
                        </w:rPr>
                        <m:t>F</m:t>
                      </m:r>
                      <m:d>
                        <m:dPr>
                          <m:ctrlPr>
                            <w:rPr>
                              <w:rFonts w:ascii="Cambria Math" w:hAnsi="Cambria Math"/>
                              <w:i/>
                              <w:spacing w:val="5"/>
                              <w:kern w:val="1"/>
                            </w:rPr>
                          </m:ctrlPr>
                        </m:dPr>
                        <m:e>
                          <m:r>
                            <w:rPr>
                              <w:rFonts w:ascii="Cambria Math" w:hAnsi="Cambria Math"/>
                              <w:spacing w:val="5"/>
                              <w:kern w:val="1"/>
                            </w:rPr>
                            <m:t>y</m:t>
                          </m:r>
                        </m:e>
                      </m:d>
                    </m:e>
                  </m:d>
                  <m:r>
                    <w:rPr>
                      <w:rFonts w:ascii="Cambria Math" w:hAnsi="Cambria Math"/>
                      <w:spacing w:val="5"/>
                      <w:kern w:val="1"/>
                    </w:rPr>
                    <m:t xml:space="preserve"> -y</m:t>
                  </m:r>
                </m:e>
              </m:d>
              <m:r>
                <w:rPr>
                  <w:rFonts w:ascii="Cambria Math" w:hAnsi="Cambria Math"/>
                  <w:spacing w:val="5"/>
                  <w:kern w:val="1"/>
                </w:rPr>
                <m:t xml:space="preserve"> </m:t>
              </m:r>
              <m:r>
                <m:rPr>
                  <m:sty m:val="p"/>
                </m:rPr>
                <w:rPr>
                  <w:rStyle w:val="mo"/>
                  <w:rFonts w:ascii="Cambria Math" w:hAnsi="Cambria Math"/>
                  <w:color w:val="242729"/>
                  <w:sz w:val="25"/>
                  <w:szCs w:val="25"/>
                  <w:bdr w:val="none" w:sz="0" w:space="0" w:color="auto" w:frame="1"/>
                  <w:shd w:val="clear" w:color="auto" w:fill="FFFFFF"/>
                </w:rPr>
                <m:t>∙</m:t>
              </m:r>
              <m:r>
                <w:rPr>
                  <w:rFonts w:ascii="Cambria Math" w:hAnsi="Cambria Math"/>
                  <w:spacing w:val="5"/>
                  <w:kern w:val="1"/>
                </w:rPr>
                <m:t>M(y)</m:t>
              </m:r>
            </m:e>
          </m:d>
          <m:r>
            <w:rPr>
              <w:rFonts w:ascii="Cambria Math" w:hAnsi="Cambria Math"/>
              <w:spacing w:val="5"/>
              <w:kern w:val="1"/>
            </w:rPr>
            <m:t xml:space="preserve">     (5)</m:t>
          </m:r>
        </m:oMath>
      </m:oMathPara>
    </w:p>
    <w:p w14:paraId="3A0C2DBB" w14:textId="77777777" w:rsidR="00056DD0" w:rsidRDefault="00056DD0" w:rsidP="00FF76D9">
      <w:pPr>
        <w:widowControl w:val="0"/>
        <w:autoSpaceDE w:val="0"/>
        <w:autoSpaceDN w:val="0"/>
        <w:adjustRightInd w:val="0"/>
        <w:spacing w:before="120" w:line="226" w:lineRule="auto"/>
        <w:jc w:val="both"/>
        <w:rPr>
          <w:spacing w:val="5"/>
          <w:kern w:val="1"/>
        </w:rPr>
      </w:pPr>
      <w:bookmarkStart w:id="5" w:name="_GoBack"/>
      <w:bookmarkEnd w:id="5"/>
    </w:p>
    <w:p w14:paraId="35A58A4C" w14:textId="4B4E4690" w:rsidR="002D0824" w:rsidRDefault="002A17EE" w:rsidP="202E0A20">
      <w:pPr>
        <w:widowControl w:val="0"/>
        <w:autoSpaceDE w:val="0"/>
        <w:autoSpaceDN w:val="0"/>
        <w:adjustRightInd w:val="0"/>
        <w:rPr>
          <w:b/>
          <w:bCs/>
          <w:sz w:val="24"/>
          <w:szCs w:val="24"/>
        </w:rPr>
      </w:pPr>
      <w:r>
        <w:rPr>
          <w:b/>
          <w:bCs/>
          <w:spacing w:val="24"/>
          <w:kern w:val="1"/>
          <w:sz w:val="24"/>
          <w:szCs w:val="24"/>
        </w:rPr>
        <w:t xml:space="preserve">3 </w:t>
      </w:r>
      <w:r w:rsidR="002D0824">
        <w:rPr>
          <w:b/>
          <w:bCs/>
          <w:spacing w:val="24"/>
          <w:kern w:val="1"/>
          <w:sz w:val="24"/>
          <w:szCs w:val="24"/>
        </w:rPr>
        <w:tab/>
      </w:r>
      <w:r w:rsidR="0067377D">
        <w:rPr>
          <w:b/>
          <w:bCs/>
          <w:spacing w:val="24"/>
          <w:kern w:val="1"/>
          <w:sz w:val="24"/>
          <w:szCs w:val="24"/>
        </w:rPr>
        <w:t>Experiments</w:t>
      </w:r>
    </w:p>
    <w:p w14:paraId="2AB75183" w14:textId="2AE8B384" w:rsidR="002D0824" w:rsidRDefault="00A65BF1">
      <w:pPr>
        <w:widowControl w:val="0"/>
        <w:autoSpaceDE w:val="0"/>
        <w:autoSpaceDN w:val="0"/>
        <w:adjustRightInd w:val="0"/>
        <w:spacing w:before="120" w:line="226" w:lineRule="auto"/>
        <w:jc w:val="both"/>
        <w:rPr>
          <w:spacing w:val="5"/>
          <w:kern w:val="1"/>
        </w:rPr>
      </w:pPr>
      <w:r>
        <w:rPr>
          <w:spacing w:val="5"/>
          <w:kern w:val="1"/>
        </w:rPr>
        <w:t xml:space="preserve">Our model is trained </w:t>
      </w:r>
      <w:r w:rsidR="003D0608">
        <w:rPr>
          <w:spacing w:val="5"/>
          <w:kern w:val="1"/>
        </w:rPr>
        <w:t>on</w:t>
      </w:r>
      <w:r w:rsidR="003D0608" w:rsidRPr="003D0608">
        <w:t xml:space="preserve"> </w:t>
      </w:r>
      <w:r w:rsidR="003D0608" w:rsidRPr="003D0608">
        <w:rPr>
          <w:spacing w:val="5"/>
          <w:kern w:val="1"/>
        </w:rPr>
        <w:t>Large-scale CelebFaces Attributes (CelebA) Dataset</w:t>
      </w:r>
      <w:r w:rsidR="003D0608">
        <w:rPr>
          <w:spacing w:val="5"/>
          <w:kern w:val="1"/>
        </w:rPr>
        <w:t xml:space="preserve"> which contains more than 200k images with 40 attributes. Based on the blonde_hair and black_hair annotations, we divided the dataset into two, with black hair as domain X and blonde hair as domain Y. 75% is training set and the rest is testing set in each domain. </w:t>
      </w:r>
    </w:p>
    <w:p w14:paraId="55BEE881" w14:textId="29F93B41" w:rsidR="002D0824" w:rsidRDefault="00DA49DB">
      <w:pPr>
        <w:widowControl w:val="0"/>
        <w:autoSpaceDE w:val="0"/>
        <w:autoSpaceDN w:val="0"/>
        <w:adjustRightInd w:val="0"/>
        <w:spacing w:before="120" w:line="226" w:lineRule="auto"/>
        <w:jc w:val="both"/>
        <w:rPr>
          <w:spacing w:val="5"/>
          <w:kern w:val="1"/>
        </w:rPr>
      </w:pPr>
      <w:r>
        <w:rPr>
          <w:spacing w:val="5"/>
          <w:kern w:val="1"/>
        </w:rPr>
        <w:t xml:space="preserve">In the following, we compare our model with other </w:t>
      </w:r>
      <w:r w:rsidRPr="00DA49DB">
        <w:rPr>
          <w:spacing w:val="5"/>
          <w:kern w:val="1"/>
        </w:rPr>
        <w:t>unpaired image-to-image translation</w:t>
      </w:r>
      <w:r>
        <w:rPr>
          <w:spacing w:val="5"/>
          <w:kern w:val="1"/>
        </w:rPr>
        <w:t xml:space="preserve"> models, including the base model</w:t>
      </w:r>
      <w:r w:rsidR="00426795">
        <w:rPr>
          <w:spacing w:val="5"/>
          <w:kern w:val="1"/>
        </w:rPr>
        <w:t xml:space="preserve"> CycleGAN as well as DiscoGAN [6</w:t>
      </w:r>
      <w:r>
        <w:rPr>
          <w:spacing w:val="5"/>
          <w:kern w:val="1"/>
        </w:rPr>
        <w:t>].</w:t>
      </w:r>
    </w:p>
    <w:p w14:paraId="1474424E" w14:textId="77777777" w:rsidR="00DA49DB" w:rsidRDefault="00DA49DB">
      <w:pPr>
        <w:widowControl w:val="0"/>
        <w:autoSpaceDE w:val="0"/>
        <w:autoSpaceDN w:val="0"/>
        <w:adjustRightInd w:val="0"/>
        <w:spacing w:before="120" w:line="226" w:lineRule="auto"/>
        <w:jc w:val="both"/>
        <w:rPr>
          <w:spacing w:val="5"/>
          <w:kern w:val="1"/>
        </w:rPr>
      </w:pPr>
    </w:p>
    <w:p w14:paraId="43053E4D" w14:textId="535521B0" w:rsidR="00DA49DB" w:rsidRDefault="002A17EE" w:rsidP="202E0A20">
      <w:pPr>
        <w:widowControl w:val="0"/>
        <w:autoSpaceDE w:val="0"/>
        <w:autoSpaceDN w:val="0"/>
        <w:adjustRightInd w:val="0"/>
        <w:rPr>
          <w:b/>
          <w:bCs/>
        </w:rPr>
      </w:pPr>
      <w:r>
        <w:rPr>
          <w:b/>
          <w:bCs/>
          <w:spacing w:val="24"/>
          <w:kern w:val="1"/>
        </w:rPr>
        <w:lastRenderedPageBreak/>
        <w:t>3</w:t>
      </w:r>
      <w:r w:rsidR="002D0824">
        <w:rPr>
          <w:b/>
          <w:bCs/>
          <w:spacing w:val="24"/>
          <w:kern w:val="1"/>
        </w:rPr>
        <w:t xml:space="preserve">.1 </w:t>
      </w:r>
      <w:r w:rsidR="002D0824">
        <w:rPr>
          <w:b/>
          <w:bCs/>
          <w:spacing w:val="24"/>
          <w:kern w:val="1"/>
        </w:rPr>
        <w:tab/>
      </w:r>
      <w:r w:rsidR="00DA49DB">
        <w:rPr>
          <w:b/>
          <w:bCs/>
          <w:spacing w:val="24"/>
          <w:kern w:val="1"/>
        </w:rPr>
        <w:t xml:space="preserve">Qualitative measurement </w:t>
      </w:r>
    </w:p>
    <w:p w14:paraId="6F1E04A5" w14:textId="1DC7F554" w:rsidR="00012336" w:rsidRDefault="00DA49DB" w:rsidP="202E0A20">
      <w:pPr>
        <w:widowControl w:val="0"/>
        <w:autoSpaceDE w:val="0"/>
        <w:autoSpaceDN w:val="0"/>
        <w:adjustRightInd w:val="0"/>
        <w:spacing w:before="120" w:line="226" w:lineRule="auto"/>
        <w:jc w:val="both"/>
        <w:rPr>
          <w:highlight w:val="yellow"/>
        </w:rPr>
      </w:pPr>
      <w:r>
        <w:rPr>
          <w:spacing w:val="5"/>
          <w:kern w:val="1"/>
        </w:rPr>
        <w:t>During training time, we noticed that CycleGAN will focus more on reconstruction rather than translation in later epochs</w:t>
      </w:r>
      <w:r w:rsidR="00012336">
        <w:rPr>
          <w:spacing w:val="5"/>
          <w:kern w:val="1"/>
        </w:rPr>
        <w:t>. From Figure 2, we can see the translated image</w:t>
      </w:r>
      <w:r w:rsidR="00650634">
        <w:rPr>
          <w:spacing w:val="5"/>
          <w:kern w:val="1"/>
        </w:rPr>
        <w:t xml:space="preserve"> in epoch 17 become less black in hair than epoch 16 in order to achieve better score in reconstruction loss. </w:t>
      </w:r>
      <w:r w:rsidR="00650634" w:rsidRPr="202E0A20">
        <w:rPr>
          <w:spacing w:val="5"/>
          <w:kern w:val="1"/>
        </w:rPr>
        <w:t>Also, DiscoGAN gives some uneven color blocks on face at 14</w:t>
      </w:r>
      <w:r w:rsidR="00650634" w:rsidRPr="202E0A20">
        <w:rPr>
          <w:spacing w:val="5"/>
          <w:kern w:val="1"/>
          <w:vertAlign w:val="superscript"/>
        </w:rPr>
        <w:t>th</w:t>
      </w:r>
      <w:r w:rsidR="00650634" w:rsidRPr="202E0A20">
        <w:rPr>
          <w:spacing w:val="5"/>
          <w:kern w:val="1"/>
        </w:rPr>
        <w:t xml:space="preserve"> epoch</w:t>
      </w:r>
      <w:r w:rsidR="002D6ECD">
        <w:rPr>
          <w:spacing w:val="5"/>
          <w:kern w:val="1"/>
        </w:rPr>
        <w:t>, l</w:t>
      </w:r>
      <w:r w:rsidR="00650634" w:rsidRPr="202E0A20">
        <w:rPr>
          <w:spacing w:val="5"/>
          <w:kern w:val="1"/>
        </w:rPr>
        <w:t>ike the image shown in Figure 3.</w:t>
      </w:r>
    </w:p>
    <w:p w14:paraId="413F2C09" w14:textId="77777777" w:rsidR="00012336" w:rsidRDefault="00DA49DB">
      <w:pPr>
        <w:widowControl w:val="0"/>
        <w:autoSpaceDE w:val="0"/>
        <w:autoSpaceDN w:val="0"/>
        <w:adjustRightInd w:val="0"/>
        <w:spacing w:before="120" w:line="226" w:lineRule="auto"/>
        <w:jc w:val="both"/>
        <w:rPr>
          <w:spacing w:val="5"/>
          <w:kern w:val="1"/>
        </w:rPr>
      </w:pPr>
      <w:r>
        <w:rPr>
          <w:spacing w:val="5"/>
          <w:kern w:val="1"/>
        </w:rPr>
        <w:t xml:space="preserve"> </w:t>
      </w:r>
    </w:p>
    <w:tbl>
      <w:tblPr>
        <w:tblW w:w="0" w:type="auto"/>
        <w:jc w:val="center"/>
        <w:tblBorders>
          <w:top w:val="single" w:sz="12" w:space="0" w:color="BFBFBF"/>
          <w:left w:val="single" w:sz="12" w:space="0" w:color="BFBFBF"/>
          <w:bottom w:val="single" w:sz="12" w:space="0" w:color="BFBFBF"/>
          <w:right w:val="single" w:sz="12" w:space="0" w:color="BFBFBF"/>
        </w:tblBorders>
        <w:tblLayout w:type="fixed"/>
        <w:tblLook w:val="0000" w:firstRow="0" w:lastRow="0" w:firstColumn="0" w:lastColumn="0" w:noHBand="0" w:noVBand="0"/>
      </w:tblPr>
      <w:tblGrid>
        <w:gridCol w:w="4502"/>
      </w:tblGrid>
      <w:tr w:rsidR="00012336" w14:paraId="3D42D272" w14:textId="77777777" w:rsidTr="00012336">
        <w:trPr>
          <w:trHeight w:val="1298"/>
          <w:jc w:val="center"/>
        </w:trPr>
        <w:tc>
          <w:tcPr>
            <w:tcW w:w="4502" w:type="dxa"/>
            <w:tcBorders>
              <w:top w:val="single" w:sz="12" w:space="0" w:color="BFBFBF"/>
              <w:bottom w:val="single" w:sz="12" w:space="0" w:color="BFBFBF"/>
            </w:tcBorders>
            <w:vAlign w:val="center"/>
          </w:tcPr>
          <w:p w14:paraId="2F8931A8" w14:textId="7D12FB0B" w:rsidR="00012336" w:rsidRDefault="00012336" w:rsidP="00650634">
            <w:pPr>
              <w:widowControl w:val="0"/>
              <w:autoSpaceDE w:val="0"/>
              <w:autoSpaceDN w:val="0"/>
              <w:adjustRightInd w:val="0"/>
              <w:spacing w:before="120" w:line="226" w:lineRule="auto"/>
              <w:jc w:val="center"/>
              <w:rPr>
                <w:spacing w:val="5"/>
                <w:kern w:val="1"/>
              </w:rPr>
            </w:pPr>
            <w:r>
              <w:rPr>
                <w:noProof/>
                <w:spacing w:val="5"/>
                <w:kern w:val="1"/>
                <w:lang w:eastAsia="zh-CN"/>
              </w:rPr>
              <w:drawing>
                <wp:inline distT="0" distB="0" distL="0" distR="0" wp14:anchorId="5C35CBFB" wp14:editId="6F84049D">
                  <wp:extent cx="2749974" cy="90844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_400.png"/>
                          <pic:cNvPicPr/>
                        </pic:nvPicPr>
                        <pic:blipFill>
                          <a:blip r:embed="rId6"/>
                          <a:stretch>
                            <a:fillRect/>
                          </a:stretch>
                        </pic:blipFill>
                        <pic:spPr>
                          <a:xfrm>
                            <a:off x="0" y="0"/>
                            <a:ext cx="2935950" cy="969880"/>
                          </a:xfrm>
                          <a:prstGeom prst="rect">
                            <a:avLst/>
                          </a:prstGeom>
                        </pic:spPr>
                      </pic:pic>
                    </a:graphicData>
                  </a:graphic>
                </wp:inline>
              </w:drawing>
            </w:r>
            <w:r>
              <w:rPr>
                <w:noProof/>
                <w:spacing w:val="5"/>
                <w:kern w:val="1"/>
                <w:lang w:eastAsia="zh-CN"/>
              </w:rPr>
              <w:drawing>
                <wp:inline distT="0" distB="0" distL="0" distR="0" wp14:anchorId="4EDD76A1" wp14:editId="56562002">
                  <wp:extent cx="2683630" cy="101387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_400.png"/>
                          <pic:cNvPicPr/>
                        </pic:nvPicPr>
                        <pic:blipFill>
                          <a:blip r:embed="rId7"/>
                          <a:stretch>
                            <a:fillRect/>
                          </a:stretch>
                        </pic:blipFill>
                        <pic:spPr>
                          <a:xfrm>
                            <a:off x="0" y="0"/>
                            <a:ext cx="2711047" cy="1024229"/>
                          </a:xfrm>
                          <a:prstGeom prst="rect">
                            <a:avLst/>
                          </a:prstGeom>
                        </pic:spPr>
                      </pic:pic>
                    </a:graphicData>
                  </a:graphic>
                </wp:inline>
              </w:drawing>
            </w:r>
          </w:p>
        </w:tc>
      </w:tr>
    </w:tbl>
    <w:p w14:paraId="6AF28DC9" w14:textId="58EE3CD6" w:rsidR="00012336" w:rsidRDefault="004E4090" w:rsidP="00012336">
      <w:pPr>
        <w:widowControl w:val="0"/>
        <w:autoSpaceDE w:val="0"/>
        <w:autoSpaceDN w:val="0"/>
        <w:adjustRightInd w:val="0"/>
        <w:spacing w:before="120" w:line="226" w:lineRule="auto"/>
        <w:jc w:val="center"/>
      </w:pPr>
      <w:r>
        <w:rPr>
          <w:spacing w:val="5"/>
          <w:kern w:val="1"/>
        </w:rPr>
        <w:t>Figure 2</w:t>
      </w:r>
      <w:r w:rsidR="00012336">
        <w:rPr>
          <w:spacing w:val="5"/>
          <w:kern w:val="1"/>
        </w:rPr>
        <w:t>: CycleGAN training</w:t>
      </w:r>
    </w:p>
    <w:p w14:paraId="57052A70" w14:textId="2F088E16" w:rsidR="00012336" w:rsidRDefault="00012336" w:rsidP="202E0A20">
      <w:pPr>
        <w:widowControl w:val="0"/>
        <w:autoSpaceDE w:val="0"/>
        <w:autoSpaceDN w:val="0"/>
        <w:adjustRightInd w:val="0"/>
        <w:spacing w:before="120" w:line="226" w:lineRule="auto"/>
        <w:jc w:val="center"/>
      </w:pPr>
    </w:p>
    <w:tbl>
      <w:tblPr>
        <w:tblW w:w="0" w:type="auto"/>
        <w:jc w:val="center"/>
        <w:tblBorders>
          <w:top w:val="single" w:sz="12" w:space="0" w:color="BFBFBF"/>
          <w:left w:val="single" w:sz="12" w:space="0" w:color="BFBFBF"/>
          <w:bottom w:val="single" w:sz="12" w:space="0" w:color="BFBFBF"/>
          <w:right w:val="single" w:sz="12" w:space="0" w:color="BFBFBF"/>
        </w:tblBorders>
        <w:tblLayout w:type="fixed"/>
        <w:tblLook w:val="04A0" w:firstRow="1" w:lastRow="0" w:firstColumn="1" w:lastColumn="0" w:noHBand="0" w:noVBand="1"/>
      </w:tblPr>
      <w:tblGrid>
        <w:gridCol w:w="4563"/>
      </w:tblGrid>
      <w:tr w:rsidR="005212F5" w:rsidRPr="005212F5" w14:paraId="45D7AB3D" w14:textId="77777777" w:rsidTr="005212F5">
        <w:trPr>
          <w:trHeight w:val="1730"/>
          <w:jc w:val="center"/>
        </w:trPr>
        <w:tc>
          <w:tcPr>
            <w:tcW w:w="4563" w:type="dxa"/>
            <w:tcBorders>
              <w:top w:val="single" w:sz="12" w:space="0" w:color="BFBFBF"/>
              <w:left w:val="single" w:sz="12" w:space="0" w:color="BFBFBF"/>
              <w:bottom w:val="single" w:sz="12" w:space="0" w:color="BFBFBF"/>
              <w:right w:val="single" w:sz="12" w:space="0" w:color="BFBFBF"/>
            </w:tcBorders>
            <w:vAlign w:val="center"/>
          </w:tcPr>
          <w:p w14:paraId="7D65CF89" w14:textId="11AC358A" w:rsidR="005212F5" w:rsidRPr="005212F5" w:rsidRDefault="005212F5" w:rsidP="005212F5">
            <w:pPr>
              <w:widowControl w:val="0"/>
              <w:autoSpaceDE w:val="0"/>
              <w:autoSpaceDN w:val="0"/>
              <w:adjustRightInd w:val="0"/>
              <w:spacing w:before="120" w:line="225" w:lineRule="auto"/>
              <w:jc w:val="center"/>
              <w:rPr>
                <w:rFonts w:eastAsia="Times New Roman"/>
                <w:spacing w:val="5"/>
                <w:kern w:val="2"/>
              </w:rPr>
            </w:pPr>
            <w:r>
              <w:rPr>
                <w:noProof/>
                <w:lang w:eastAsia="zh-CN"/>
              </w:rPr>
              <w:drawing>
                <wp:inline distT="0" distB="0" distL="0" distR="0" wp14:anchorId="168EB9EA" wp14:editId="3998CEC1">
                  <wp:extent cx="2832652" cy="1085850"/>
                  <wp:effectExtent l="0" t="0" r="6350" b="0"/>
                  <wp:docPr id="169215828" name="Picture 16921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59170" cy="1096015"/>
                          </a:xfrm>
                          <a:prstGeom prst="rect">
                            <a:avLst/>
                          </a:prstGeom>
                        </pic:spPr>
                      </pic:pic>
                    </a:graphicData>
                  </a:graphic>
                </wp:inline>
              </w:drawing>
            </w:r>
          </w:p>
        </w:tc>
      </w:tr>
    </w:tbl>
    <w:p w14:paraId="2A3BD059" w14:textId="02371DAF" w:rsidR="00012336" w:rsidRDefault="202E0A20" w:rsidP="005212F5">
      <w:pPr>
        <w:widowControl w:val="0"/>
        <w:autoSpaceDE w:val="0"/>
        <w:autoSpaceDN w:val="0"/>
        <w:adjustRightInd w:val="0"/>
        <w:spacing w:before="120" w:line="226" w:lineRule="auto"/>
        <w:jc w:val="center"/>
      </w:pPr>
      <w:r>
        <w:t>Figure 3: DiscoGAN 14 epoch</w:t>
      </w:r>
    </w:p>
    <w:p w14:paraId="02A9DBF4" w14:textId="3D31157D" w:rsidR="202E0A20" w:rsidRDefault="202E0A20" w:rsidP="202E0A20">
      <w:pPr>
        <w:spacing w:before="120" w:line="226" w:lineRule="auto"/>
        <w:jc w:val="center"/>
      </w:pPr>
    </w:p>
    <w:p w14:paraId="0C1529E0" w14:textId="0FCBAAB5" w:rsidR="002D0824" w:rsidRDefault="00650634">
      <w:pPr>
        <w:widowControl w:val="0"/>
        <w:autoSpaceDE w:val="0"/>
        <w:autoSpaceDN w:val="0"/>
        <w:adjustRightInd w:val="0"/>
        <w:spacing w:before="120" w:line="226" w:lineRule="auto"/>
        <w:jc w:val="both"/>
        <w:rPr>
          <w:color w:val="212529"/>
        </w:rPr>
      </w:pPr>
      <w:r>
        <w:rPr>
          <w:color w:val="212529"/>
        </w:rPr>
        <w:t xml:space="preserve">We select the 10th epoch from DiscoGAN, CycleGAN, and our model to make comparison </w:t>
      </w:r>
      <w:r>
        <w:rPr>
          <w:rFonts w:hint="eastAsia"/>
          <w:color w:val="212529"/>
          <w:lang w:eastAsia="zh-CN"/>
        </w:rPr>
        <w:t>since</w:t>
      </w:r>
      <w:r>
        <w:rPr>
          <w:color w:val="212529"/>
        </w:rPr>
        <w:t xml:space="preserve"> they all give reasonable results. As it can be seen from the Figure 4, our model changes the hair color attribute in more natural and uniform way. In CycleGAN transformed images, some highlight reflections on the blonde hair has been ignored, which causes an awkward boundary between transformed and untransformed part. </w:t>
      </w:r>
      <w:r w:rsidR="001A63F1">
        <w:rPr>
          <w:color w:val="212529"/>
        </w:rPr>
        <w:t xml:space="preserve">For example, in the first row of Figure 4, CycleGAN translates part of the blonde hair to back but another </w:t>
      </w:r>
      <w:r w:rsidR="00FF5CD8">
        <w:rPr>
          <w:color w:val="212529"/>
        </w:rPr>
        <w:t xml:space="preserve">part of the hair, which is the band, turns to pink. </w:t>
      </w:r>
      <w:r>
        <w:rPr>
          <w:color w:val="212529"/>
        </w:rPr>
        <w:t>Comparatively, our model gives a better solution</w:t>
      </w:r>
      <w:r w:rsidR="00FF5CD8">
        <w:rPr>
          <w:color w:val="212529"/>
        </w:rPr>
        <w:t xml:space="preserve">. </w:t>
      </w:r>
      <w:r>
        <w:rPr>
          <w:color w:val="212529"/>
        </w:rPr>
        <w:t>It dyes the hair completely</w:t>
      </w:r>
      <w:r w:rsidR="00FF5CD8">
        <w:rPr>
          <w:color w:val="212529"/>
        </w:rPr>
        <w:t xml:space="preserve"> to black. Furthermore, in </w:t>
      </w:r>
      <w:r w:rsidR="002D6ECD">
        <w:rPr>
          <w:color w:val="212529"/>
        </w:rPr>
        <w:t>last</w:t>
      </w:r>
      <w:r w:rsidR="00FF5CD8">
        <w:rPr>
          <w:color w:val="212529"/>
        </w:rPr>
        <w:t xml:space="preserve"> row of Figure 4, DyeGAN</w:t>
      </w:r>
      <w:r>
        <w:rPr>
          <w:color w:val="212529"/>
        </w:rPr>
        <w:t xml:space="preserve"> can also distinguish the hair from </w:t>
      </w:r>
      <w:r w:rsidR="00FF5CD8">
        <w:rPr>
          <w:color w:val="212529"/>
        </w:rPr>
        <w:t>the</w:t>
      </w:r>
      <w:r>
        <w:rPr>
          <w:color w:val="212529"/>
        </w:rPr>
        <w:t xml:space="preserve"> black </w:t>
      </w:r>
      <w:r w:rsidR="00FF5CD8">
        <w:rPr>
          <w:color w:val="212529"/>
        </w:rPr>
        <w:t>hat</w:t>
      </w:r>
      <w:r>
        <w:rPr>
          <w:color w:val="212529"/>
        </w:rPr>
        <w:t xml:space="preserve"> on the head.</w:t>
      </w:r>
    </w:p>
    <w:p w14:paraId="2E4DF6FA" w14:textId="77777777" w:rsidR="002A17EE" w:rsidRDefault="002A17EE" w:rsidP="00FF5CD8">
      <w:pPr>
        <w:widowControl w:val="0"/>
        <w:autoSpaceDE w:val="0"/>
        <w:autoSpaceDN w:val="0"/>
        <w:adjustRightInd w:val="0"/>
        <w:spacing w:before="120" w:line="226" w:lineRule="auto"/>
        <w:jc w:val="both"/>
        <w:rPr>
          <w:b/>
          <w:bCs/>
          <w:color w:val="212529"/>
        </w:rPr>
      </w:pPr>
    </w:p>
    <w:p w14:paraId="4BFD59B5" w14:textId="48E249FD" w:rsidR="00FF5CD8" w:rsidRPr="00FF5CD8" w:rsidRDefault="002A17EE" w:rsidP="002A17EE">
      <w:pPr>
        <w:widowControl w:val="0"/>
        <w:autoSpaceDE w:val="0"/>
        <w:autoSpaceDN w:val="0"/>
        <w:adjustRightInd w:val="0"/>
        <w:spacing w:before="120" w:line="226" w:lineRule="auto"/>
        <w:rPr>
          <w:b/>
          <w:bCs/>
          <w:color w:val="212529"/>
        </w:rPr>
      </w:pPr>
      <w:r>
        <w:rPr>
          <w:b/>
          <w:bCs/>
          <w:color w:val="212529"/>
        </w:rPr>
        <w:t>3</w:t>
      </w:r>
      <w:r w:rsidR="00FF5CD8" w:rsidRPr="00FF5CD8">
        <w:rPr>
          <w:b/>
          <w:bCs/>
          <w:color w:val="212529"/>
        </w:rPr>
        <w:t>.</w:t>
      </w:r>
      <w:r w:rsidR="00FF5CD8">
        <w:rPr>
          <w:b/>
          <w:bCs/>
          <w:color w:val="212529"/>
        </w:rPr>
        <w:t>2</w:t>
      </w:r>
      <w:r w:rsidR="00FF5CD8" w:rsidRPr="00FF5CD8">
        <w:rPr>
          <w:b/>
          <w:bCs/>
          <w:color w:val="212529"/>
        </w:rPr>
        <w:tab/>
      </w:r>
      <w:r w:rsidR="00FF5CD8" w:rsidRPr="002A17EE">
        <w:rPr>
          <w:b/>
          <w:bCs/>
          <w:spacing w:val="24"/>
          <w:kern w:val="1"/>
        </w:rPr>
        <w:t>Quantitative measurement</w:t>
      </w:r>
    </w:p>
    <w:p w14:paraId="0757A1C6" w14:textId="474D0EF7" w:rsidR="00FF5CD8" w:rsidRDefault="00FF5CD8" w:rsidP="00FF5CD8">
      <w:pPr>
        <w:widowControl w:val="0"/>
        <w:autoSpaceDE w:val="0"/>
        <w:autoSpaceDN w:val="0"/>
        <w:adjustRightInd w:val="0"/>
        <w:spacing w:before="120" w:line="226" w:lineRule="auto"/>
        <w:jc w:val="both"/>
        <w:rPr>
          <w:color w:val="212529"/>
          <w:lang w:val="en-CA"/>
        </w:rPr>
      </w:pPr>
      <w:proofErr w:type="spellStart"/>
      <w:r w:rsidRPr="00FF5CD8">
        <w:rPr>
          <w:b/>
          <w:color w:val="212529"/>
          <w:lang w:val="en-CA"/>
        </w:rPr>
        <w:t>Frechet</w:t>
      </w:r>
      <w:proofErr w:type="spellEnd"/>
      <w:r w:rsidRPr="00FF5CD8">
        <w:rPr>
          <w:b/>
          <w:color w:val="212529"/>
          <w:lang w:val="en-CA"/>
        </w:rPr>
        <w:t xml:space="preserve"> Inception Distance (FID)</w:t>
      </w:r>
      <w:r w:rsidRPr="00FF5CD8">
        <w:rPr>
          <w:color w:val="212529"/>
          <w:lang w:val="en-CA"/>
        </w:rPr>
        <w:t xml:space="preserve"> score measure</w:t>
      </w:r>
      <w:r>
        <w:rPr>
          <w:color w:val="212529"/>
          <w:lang w:val="en-CA"/>
        </w:rPr>
        <w:t>s</w:t>
      </w:r>
      <w:r w:rsidRPr="00FF5CD8">
        <w:rPr>
          <w:color w:val="212529"/>
          <w:lang w:val="en-CA"/>
        </w:rPr>
        <w:t xml:space="preserve"> </w:t>
      </w:r>
      <w:r w:rsidR="000B48B7">
        <w:rPr>
          <w:color w:val="212529"/>
          <w:lang w:val="en-CA"/>
        </w:rPr>
        <w:t xml:space="preserve">the </w:t>
      </w:r>
      <w:r w:rsidRPr="00FF5CD8">
        <w:rPr>
          <w:color w:val="212529"/>
          <w:lang w:val="en-CA"/>
        </w:rPr>
        <w:t>similarity between original images and transformed images. FID convert</w:t>
      </w:r>
      <w:r>
        <w:rPr>
          <w:color w:val="212529"/>
          <w:lang w:val="en-CA"/>
        </w:rPr>
        <w:t>s</w:t>
      </w:r>
      <w:r w:rsidRPr="00FF5CD8">
        <w:rPr>
          <w:color w:val="212529"/>
          <w:lang w:val="en-CA"/>
        </w:rPr>
        <w:t xml:space="preserve"> the fake and real images into different gaussian distributions</w:t>
      </w:r>
      <w:r>
        <w:rPr>
          <w:color w:val="212529"/>
          <w:lang w:val="en-CA"/>
        </w:rPr>
        <w:t>,</w:t>
      </w:r>
      <w:r w:rsidRPr="00FF5CD8">
        <w:rPr>
          <w:color w:val="212529"/>
          <w:lang w:val="en-CA"/>
        </w:rPr>
        <w:t xml:space="preserve"> fits the distributions to the hidden activations and then computes the Fréchet distance, also known as the Wasserstein-2 distance, between those Gaussians</w:t>
      </w:r>
      <w:r w:rsidR="00426795">
        <w:rPr>
          <w:color w:val="212529"/>
          <w:lang w:val="en-CA"/>
        </w:rPr>
        <w:t xml:space="preserve"> [7</w:t>
      </w:r>
      <w:r>
        <w:rPr>
          <w:color w:val="212529"/>
          <w:lang w:val="en-CA"/>
        </w:rPr>
        <w:t>]</w:t>
      </w:r>
      <w:r w:rsidRPr="00FF5CD8">
        <w:rPr>
          <w:color w:val="212529"/>
          <w:lang w:val="en-CA"/>
        </w:rPr>
        <w:t>. In general, a lower value in FID indicate</w:t>
      </w:r>
      <w:r>
        <w:rPr>
          <w:color w:val="212529"/>
          <w:lang w:val="en-CA"/>
        </w:rPr>
        <w:t>s</w:t>
      </w:r>
      <w:r w:rsidRPr="00FF5CD8">
        <w:rPr>
          <w:color w:val="212529"/>
          <w:lang w:val="en-CA"/>
        </w:rPr>
        <w:t xml:space="preserve"> a higher similarity between those two dataset</w:t>
      </w:r>
      <w:r w:rsidR="002A17EE">
        <w:rPr>
          <w:color w:val="212529"/>
          <w:lang w:val="en-CA"/>
        </w:rPr>
        <w:t>s</w:t>
      </w:r>
      <w:r w:rsidRPr="00FF5CD8">
        <w:rPr>
          <w:color w:val="212529"/>
          <w:lang w:val="en-CA"/>
        </w:rPr>
        <w:t>. We randomly select 5000 pictures from our testing dataset, the</w:t>
      </w:r>
      <w:r w:rsidR="002A17EE">
        <w:rPr>
          <w:color w:val="212529"/>
          <w:lang w:val="en-CA"/>
        </w:rPr>
        <w:t>n</w:t>
      </w:r>
      <w:r w:rsidRPr="00FF5CD8">
        <w:rPr>
          <w:color w:val="212529"/>
          <w:lang w:val="en-CA"/>
        </w:rPr>
        <w:t xml:space="preserve"> score for </w:t>
      </w:r>
      <w:r w:rsidR="002A17EE">
        <w:rPr>
          <w:color w:val="212529"/>
          <w:lang w:val="en-CA"/>
        </w:rPr>
        <w:t>DiscoGAN</w:t>
      </w:r>
      <w:r w:rsidRPr="00FF5CD8">
        <w:rPr>
          <w:color w:val="212529"/>
          <w:lang w:val="en-CA"/>
        </w:rPr>
        <w:t xml:space="preserve">, </w:t>
      </w:r>
      <w:r w:rsidR="002A17EE">
        <w:rPr>
          <w:color w:val="212529"/>
          <w:lang w:val="en-CA"/>
        </w:rPr>
        <w:t>CycleGAN</w:t>
      </w:r>
      <w:r w:rsidRPr="00FF5CD8">
        <w:rPr>
          <w:color w:val="212529"/>
          <w:lang w:val="en-CA"/>
        </w:rPr>
        <w:t xml:space="preserve">, and </w:t>
      </w:r>
      <w:r w:rsidR="002A17EE">
        <w:rPr>
          <w:color w:val="212529"/>
          <w:lang w:val="en-CA"/>
        </w:rPr>
        <w:t>DyeGAN</w:t>
      </w:r>
      <w:r w:rsidRPr="00FF5CD8">
        <w:rPr>
          <w:color w:val="212529"/>
          <w:lang w:val="en-CA"/>
        </w:rPr>
        <w:t xml:space="preserve"> are shown </w:t>
      </w:r>
      <w:r w:rsidR="002A17EE">
        <w:rPr>
          <w:color w:val="212529"/>
          <w:lang w:val="en-CA"/>
        </w:rPr>
        <w:t>in Table 1</w:t>
      </w:r>
      <w:r w:rsidRPr="00FF5CD8">
        <w:rPr>
          <w:color w:val="212529"/>
          <w:lang w:val="en-CA"/>
        </w:rPr>
        <w:t>:</w:t>
      </w:r>
    </w:p>
    <w:p w14:paraId="07E90A05" w14:textId="279C6C7F" w:rsidR="002A17EE" w:rsidRDefault="002A17EE" w:rsidP="002A17EE">
      <w:pPr>
        <w:widowControl w:val="0"/>
        <w:autoSpaceDE w:val="0"/>
        <w:autoSpaceDN w:val="0"/>
        <w:adjustRightInd w:val="0"/>
        <w:spacing w:before="120" w:line="226" w:lineRule="auto"/>
        <w:jc w:val="center"/>
        <w:rPr>
          <w:spacing w:val="5"/>
          <w:kern w:val="1"/>
        </w:rPr>
      </w:pPr>
      <w:r>
        <w:rPr>
          <w:spacing w:val="5"/>
          <w:kern w:val="1"/>
        </w:rPr>
        <w:t>Table 1: FID Score</w:t>
      </w:r>
    </w:p>
    <w:p w14:paraId="12320A0E" w14:textId="77777777" w:rsidR="002A17EE" w:rsidRDefault="002A17EE" w:rsidP="002A17EE">
      <w:pPr>
        <w:widowControl w:val="0"/>
        <w:autoSpaceDE w:val="0"/>
        <w:autoSpaceDN w:val="0"/>
        <w:adjustRightInd w:val="0"/>
        <w:spacing w:before="120" w:line="226" w:lineRule="auto"/>
        <w:jc w:val="center"/>
        <w:rPr>
          <w:spacing w:val="5"/>
          <w:kern w:val="1"/>
        </w:rPr>
      </w:pPr>
    </w:p>
    <w:tbl>
      <w:tblPr>
        <w:tblW w:w="7654" w:type="dxa"/>
        <w:jc w:val="center"/>
        <w:tblLook w:val="0000" w:firstRow="0" w:lastRow="0" w:firstColumn="0" w:lastColumn="0" w:noHBand="0" w:noVBand="0"/>
      </w:tblPr>
      <w:tblGrid>
        <w:gridCol w:w="1050"/>
        <w:gridCol w:w="2025"/>
        <w:gridCol w:w="2145"/>
        <w:gridCol w:w="2434"/>
      </w:tblGrid>
      <w:tr w:rsidR="002A17EE" w14:paraId="166AAC95" w14:textId="12F63979" w:rsidTr="202E0A20">
        <w:trPr>
          <w:jc w:val="center"/>
        </w:trPr>
        <w:tc>
          <w:tcPr>
            <w:tcW w:w="1050" w:type="dxa"/>
            <w:tcBorders>
              <w:top w:val="single" w:sz="8" w:space="0" w:color="BFBFBF" w:themeColor="background1" w:themeShade="BF"/>
              <w:left w:val="single" w:sz="8" w:space="0" w:color="BFBFBF" w:themeColor="background1" w:themeShade="BF"/>
              <w:bottom w:val="single" w:sz="6" w:space="0" w:color="BFBFBF" w:themeColor="background1" w:themeShade="BF"/>
              <w:right w:val="single" w:sz="8" w:space="0" w:color="BFBFBF" w:themeColor="background1" w:themeShade="BF"/>
            </w:tcBorders>
          </w:tcPr>
          <w:p w14:paraId="55929829" w14:textId="44711F77" w:rsidR="002A17EE" w:rsidRDefault="002A17EE" w:rsidP="00573839">
            <w:pPr>
              <w:widowControl w:val="0"/>
              <w:autoSpaceDE w:val="0"/>
              <w:autoSpaceDN w:val="0"/>
              <w:adjustRightInd w:val="0"/>
              <w:spacing w:before="120" w:line="226" w:lineRule="auto"/>
              <w:jc w:val="both"/>
              <w:rPr>
                <w:b/>
                <w:bCs/>
                <w:spacing w:val="5"/>
                <w:kern w:val="1"/>
                <w:u w:val="single"/>
              </w:rPr>
            </w:pPr>
          </w:p>
        </w:tc>
        <w:tc>
          <w:tcPr>
            <w:tcW w:w="2025" w:type="dxa"/>
            <w:tcBorders>
              <w:top w:val="single" w:sz="8" w:space="0" w:color="BFBFBF" w:themeColor="background1" w:themeShade="BF"/>
              <w:left w:val="single" w:sz="8" w:space="0" w:color="BFBFBF" w:themeColor="background1" w:themeShade="BF"/>
              <w:bottom w:val="single" w:sz="6" w:space="0" w:color="BFBFBF" w:themeColor="background1" w:themeShade="BF"/>
              <w:right w:val="single" w:sz="8" w:space="0" w:color="BFBFBF" w:themeColor="background1" w:themeShade="BF"/>
            </w:tcBorders>
          </w:tcPr>
          <w:p w14:paraId="73E43FA6" w14:textId="679EBE27" w:rsidR="002A17EE" w:rsidRPr="002A17EE" w:rsidRDefault="002A17EE" w:rsidP="002A17EE">
            <w:pPr>
              <w:widowControl w:val="0"/>
              <w:autoSpaceDE w:val="0"/>
              <w:autoSpaceDN w:val="0"/>
              <w:adjustRightInd w:val="0"/>
              <w:spacing w:before="120" w:line="226" w:lineRule="auto"/>
              <w:jc w:val="center"/>
              <w:rPr>
                <w:b/>
                <w:bCs/>
                <w:spacing w:val="5"/>
                <w:kern w:val="1"/>
              </w:rPr>
            </w:pPr>
            <w:r w:rsidRPr="002A17EE">
              <w:rPr>
                <w:b/>
                <w:bCs/>
                <w:spacing w:val="5"/>
                <w:kern w:val="1"/>
              </w:rPr>
              <w:t>DiscoGAN</w:t>
            </w:r>
          </w:p>
        </w:tc>
        <w:tc>
          <w:tcPr>
            <w:tcW w:w="2145" w:type="dxa"/>
            <w:tcBorders>
              <w:top w:val="single" w:sz="8" w:space="0" w:color="BFBFBF" w:themeColor="background1" w:themeShade="BF"/>
              <w:left w:val="single" w:sz="8" w:space="0" w:color="BFBFBF" w:themeColor="background1" w:themeShade="BF"/>
              <w:bottom w:val="single" w:sz="6" w:space="0" w:color="BFBFBF" w:themeColor="background1" w:themeShade="BF"/>
              <w:right w:val="single" w:sz="8" w:space="0" w:color="BFBFBF" w:themeColor="background1" w:themeShade="BF"/>
            </w:tcBorders>
          </w:tcPr>
          <w:p w14:paraId="57B096E6" w14:textId="087FA289" w:rsidR="002A17EE" w:rsidRPr="002A17EE" w:rsidRDefault="002A17EE" w:rsidP="002A17EE">
            <w:pPr>
              <w:widowControl w:val="0"/>
              <w:autoSpaceDE w:val="0"/>
              <w:autoSpaceDN w:val="0"/>
              <w:adjustRightInd w:val="0"/>
              <w:spacing w:before="120" w:line="226" w:lineRule="auto"/>
              <w:jc w:val="center"/>
              <w:rPr>
                <w:b/>
                <w:bCs/>
                <w:spacing w:val="5"/>
                <w:kern w:val="1"/>
              </w:rPr>
            </w:pPr>
            <w:r>
              <w:rPr>
                <w:b/>
                <w:bCs/>
                <w:spacing w:val="5"/>
                <w:kern w:val="1"/>
              </w:rPr>
              <w:t>CycleGAN</w:t>
            </w:r>
          </w:p>
        </w:tc>
        <w:tc>
          <w:tcPr>
            <w:tcW w:w="2434" w:type="dxa"/>
            <w:tcBorders>
              <w:top w:val="single" w:sz="8" w:space="0" w:color="BFBFBF" w:themeColor="background1" w:themeShade="BF"/>
              <w:left w:val="single" w:sz="8" w:space="0" w:color="BFBFBF" w:themeColor="background1" w:themeShade="BF"/>
              <w:bottom w:val="single" w:sz="6" w:space="0" w:color="BFBFBF" w:themeColor="background1" w:themeShade="BF"/>
              <w:right w:val="single" w:sz="8" w:space="0" w:color="BFBFBF" w:themeColor="background1" w:themeShade="BF"/>
            </w:tcBorders>
          </w:tcPr>
          <w:p w14:paraId="0B078F02" w14:textId="33CBBA8F" w:rsidR="002A17EE" w:rsidRPr="002A17EE" w:rsidRDefault="002A17EE" w:rsidP="002A17EE">
            <w:pPr>
              <w:widowControl w:val="0"/>
              <w:autoSpaceDE w:val="0"/>
              <w:autoSpaceDN w:val="0"/>
              <w:adjustRightInd w:val="0"/>
              <w:spacing w:before="120" w:line="226" w:lineRule="auto"/>
              <w:jc w:val="center"/>
              <w:rPr>
                <w:b/>
                <w:bCs/>
                <w:spacing w:val="5"/>
                <w:kern w:val="1"/>
              </w:rPr>
            </w:pPr>
            <w:r>
              <w:rPr>
                <w:b/>
                <w:bCs/>
                <w:spacing w:val="5"/>
                <w:kern w:val="1"/>
              </w:rPr>
              <w:t>DyeGAN</w:t>
            </w:r>
          </w:p>
        </w:tc>
      </w:tr>
      <w:tr w:rsidR="002A17EE" w14:paraId="683528FB" w14:textId="3C05EE1C" w:rsidTr="202E0A20">
        <w:trPr>
          <w:jc w:val="center"/>
        </w:trPr>
        <w:tc>
          <w:tcPr>
            <w:tcW w:w="10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6B8B8D" w14:textId="53FDC6D9" w:rsidR="002A17EE" w:rsidRDefault="002A17EE" w:rsidP="00573839">
            <w:pPr>
              <w:widowControl w:val="0"/>
              <w:autoSpaceDE w:val="0"/>
              <w:autoSpaceDN w:val="0"/>
              <w:adjustRightInd w:val="0"/>
              <w:spacing w:before="120" w:line="226" w:lineRule="auto"/>
              <w:jc w:val="both"/>
              <w:rPr>
                <w:spacing w:val="5"/>
                <w:kern w:val="1"/>
              </w:rPr>
            </w:pPr>
            <w:r>
              <w:rPr>
                <w:spacing w:val="5"/>
                <w:kern w:val="1"/>
              </w:rPr>
              <w:t>Blonde to Black</w:t>
            </w:r>
          </w:p>
        </w:tc>
        <w:tc>
          <w:tcPr>
            <w:tcW w:w="20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D55545" w14:textId="6BA73DB1" w:rsidR="002A17EE" w:rsidRDefault="00574233" w:rsidP="00573839">
            <w:pPr>
              <w:widowControl w:val="0"/>
              <w:autoSpaceDE w:val="0"/>
              <w:autoSpaceDN w:val="0"/>
              <w:adjustRightInd w:val="0"/>
              <w:spacing w:before="120" w:line="226" w:lineRule="auto"/>
              <w:jc w:val="both"/>
              <w:rPr>
                <w:spacing w:val="5"/>
                <w:kern w:val="1"/>
              </w:rPr>
            </w:pPr>
            <w:r w:rsidRPr="00574233">
              <w:rPr>
                <w:spacing w:val="5"/>
                <w:kern w:val="1"/>
              </w:rPr>
              <w:t>63.76765832196503</w:t>
            </w:r>
          </w:p>
        </w:tc>
        <w:tc>
          <w:tcPr>
            <w:tcW w:w="21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14AC14" w14:textId="39FAA5B0" w:rsidR="002A17EE" w:rsidRDefault="000C2B32" w:rsidP="00573839">
            <w:pPr>
              <w:widowControl w:val="0"/>
              <w:autoSpaceDE w:val="0"/>
              <w:autoSpaceDN w:val="0"/>
              <w:adjustRightInd w:val="0"/>
              <w:spacing w:before="120" w:line="226" w:lineRule="auto"/>
              <w:jc w:val="both"/>
              <w:rPr>
                <w:spacing w:val="5"/>
                <w:kern w:val="1"/>
              </w:rPr>
            </w:pPr>
            <w:r w:rsidRPr="000C2B32">
              <w:rPr>
                <w:spacing w:val="5"/>
                <w:kern w:val="1"/>
              </w:rPr>
              <w:t>21.719315323853692</w:t>
            </w:r>
          </w:p>
        </w:tc>
        <w:tc>
          <w:tcPr>
            <w:tcW w:w="243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8C6C5B" w14:textId="105C1393" w:rsidR="002A17EE" w:rsidRDefault="00574233" w:rsidP="00573839">
            <w:pPr>
              <w:widowControl w:val="0"/>
              <w:autoSpaceDE w:val="0"/>
              <w:autoSpaceDN w:val="0"/>
              <w:adjustRightInd w:val="0"/>
              <w:spacing w:before="120" w:line="226" w:lineRule="auto"/>
              <w:jc w:val="both"/>
              <w:rPr>
                <w:spacing w:val="5"/>
                <w:kern w:val="1"/>
              </w:rPr>
            </w:pPr>
            <w:r w:rsidRPr="00574233">
              <w:rPr>
                <w:spacing w:val="5"/>
                <w:kern w:val="1"/>
              </w:rPr>
              <w:t>23.30066793165895</w:t>
            </w:r>
          </w:p>
        </w:tc>
      </w:tr>
      <w:tr w:rsidR="002A17EE" w14:paraId="6F3C5395" w14:textId="0825C424" w:rsidTr="202E0A20">
        <w:trPr>
          <w:jc w:val="center"/>
        </w:trPr>
        <w:tc>
          <w:tcPr>
            <w:tcW w:w="105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721B1F" w14:textId="33D5FDE8" w:rsidR="002A17EE" w:rsidRDefault="002A17EE" w:rsidP="00573839">
            <w:pPr>
              <w:widowControl w:val="0"/>
              <w:autoSpaceDE w:val="0"/>
              <w:autoSpaceDN w:val="0"/>
              <w:adjustRightInd w:val="0"/>
              <w:spacing w:line="226" w:lineRule="auto"/>
              <w:jc w:val="both"/>
              <w:rPr>
                <w:spacing w:val="5"/>
                <w:kern w:val="1"/>
              </w:rPr>
            </w:pPr>
            <w:r>
              <w:rPr>
                <w:spacing w:val="5"/>
                <w:kern w:val="1"/>
              </w:rPr>
              <w:t>Black to Blonde</w:t>
            </w:r>
          </w:p>
        </w:tc>
        <w:tc>
          <w:tcPr>
            <w:tcW w:w="202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874A5A" w14:textId="6D215B90" w:rsidR="002A17EE" w:rsidRDefault="00176808" w:rsidP="00573839">
            <w:pPr>
              <w:widowControl w:val="0"/>
              <w:autoSpaceDE w:val="0"/>
              <w:autoSpaceDN w:val="0"/>
              <w:adjustRightInd w:val="0"/>
              <w:spacing w:line="226" w:lineRule="auto"/>
              <w:jc w:val="both"/>
              <w:rPr>
                <w:spacing w:val="5"/>
                <w:kern w:val="1"/>
              </w:rPr>
            </w:pPr>
            <w:r w:rsidRPr="00176808">
              <w:rPr>
                <w:spacing w:val="5"/>
                <w:kern w:val="1"/>
              </w:rPr>
              <w:t>60.32030853542898</w:t>
            </w:r>
          </w:p>
        </w:tc>
        <w:tc>
          <w:tcPr>
            <w:tcW w:w="21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5A4B5B" w14:textId="50DB8C4F" w:rsidR="002A17EE" w:rsidRDefault="000C2B32" w:rsidP="00573839">
            <w:pPr>
              <w:widowControl w:val="0"/>
              <w:autoSpaceDE w:val="0"/>
              <w:autoSpaceDN w:val="0"/>
              <w:adjustRightInd w:val="0"/>
              <w:spacing w:line="226" w:lineRule="auto"/>
              <w:jc w:val="both"/>
              <w:rPr>
                <w:spacing w:val="5"/>
                <w:kern w:val="1"/>
              </w:rPr>
            </w:pPr>
            <w:r w:rsidRPr="000C2B32">
              <w:rPr>
                <w:spacing w:val="5"/>
                <w:kern w:val="1"/>
              </w:rPr>
              <w:t>24.43403886101993</w:t>
            </w:r>
          </w:p>
        </w:tc>
        <w:tc>
          <w:tcPr>
            <w:tcW w:w="243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E24DD4" w14:textId="0EAF8D62" w:rsidR="002A17EE" w:rsidRDefault="00176808" w:rsidP="00573839">
            <w:pPr>
              <w:widowControl w:val="0"/>
              <w:autoSpaceDE w:val="0"/>
              <w:autoSpaceDN w:val="0"/>
              <w:adjustRightInd w:val="0"/>
              <w:spacing w:line="226" w:lineRule="auto"/>
              <w:jc w:val="both"/>
              <w:rPr>
                <w:spacing w:val="5"/>
                <w:kern w:val="1"/>
              </w:rPr>
            </w:pPr>
            <w:r w:rsidRPr="00176808">
              <w:rPr>
                <w:spacing w:val="5"/>
                <w:kern w:val="1"/>
              </w:rPr>
              <w:t>26.799733343163325</w:t>
            </w:r>
          </w:p>
        </w:tc>
      </w:tr>
    </w:tbl>
    <w:p w14:paraId="47E5DDC1" w14:textId="77777777" w:rsidR="00FF5CD8" w:rsidRPr="00FF5CD8" w:rsidRDefault="00FF5CD8" w:rsidP="00FF5CD8">
      <w:pPr>
        <w:widowControl w:val="0"/>
        <w:autoSpaceDE w:val="0"/>
        <w:autoSpaceDN w:val="0"/>
        <w:adjustRightInd w:val="0"/>
        <w:spacing w:before="120" w:line="226" w:lineRule="auto"/>
        <w:jc w:val="both"/>
        <w:rPr>
          <w:color w:val="212529"/>
          <w:lang w:val="en-CA"/>
        </w:rPr>
      </w:pPr>
      <w:r w:rsidRPr="00FF5CD8">
        <w:rPr>
          <w:color w:val="212529"/>
          <w:lang w:val="en-CA"/>
        </w:rPr>
        <w:t> </w:t>
      </w:r>
    </w:p>
    <w:p w14:paraId="2A8D1E62" w14:textId="635B7FD0" w:rsidR="004E4090" w:rsidRDefault="006B052B" w:rsidP="00FF5CD8">
      <w:pPr>
        <w:widowControl w:val="0"/>
        <w:autoSpaceDE w:val="0"/>
        <w:autoSpaceDN w:val="0"/>
        <w:adjustRightInd w:val="0"/>
        <w:spacing w:before="120" w:line="226" w:lineRule="auto"/>
        <w:jc w:val="both"/>
        <w:rPr>
          <w:color w:val="212529"/>
          <w:lang w:val="en-CA"/>
        </w:rPr>
      </w:pPr>
      <w:r>
        <w:rPr>
          <w:color w:val="212529"/>
          <w:lang w:val="en-CA"/>
        </w:rPr>
        <w:t>Seen from the above</w:t>
      </w:r>
      <w:r w:rsidR="00FF5CD8" w:rsidRPr="00FF5CD8">
        <w:rPr>
          <w:color w:val="212529"/>
          <w:lang w:val="en-CA"/>
        </w:rPr>
        <w:t xml:space="preserve">, </w:t>
      </w:r>
      <w:r w:rsidR="002A17EE">
        <w:rPr>
          <w:color w:val="212529"/>
          <w:lang w:val="en-CA"/>
        </w:rPr>
        <w:t>DyeGAN</w:t>
      </w:r>
      <w:r w:rsidR="00FF5CD8" w:rsidRPr="00FF5CD8">
        <w:rPr>
          <w:color w:val="212529"/>
          <w:lang w:val="en-CA"/>
        </w:rPr>
        <w:t xml:space="preserve"> gives a slig</w:t>
      </w:r>
      <w:r>
        <w:rPr>
          <w:color w:val="212529"/>
          <w:lang w:val="en-CA"/>
        </w:rPr>
        <w:t xml:space="preserve">htly higher score, which </w:t>
      </w:r>
      <w:r w:rsidR="00FF5CD8" w:rsidRPr="00FF5CD8">
        <w:rPr>
          <w:color w:val="212529"/>
          <w:lang w:val="en-CA"/>
        </w:rPr>
        <w:t>indicate</w:t>
      </w:r>
      <w:r>
        <w:rPr>
          <w:color w:val="212529"/>
          <w:lang w:val="en-CA"/>
        </w:rPr>
        <w:t>s</w:t>
      </w:r>
      <w:r w:rsidR="00FF5CD8" w:rsidRPr="00FF5CD8">
        <w:rPr>
          <w:color w:val="212529"/>
          <w:lang w:val="en-CA"/>
        </w:rPr>
        <w:t xml:space="preserve"> the hair </w:t>
      </w:r>
      <w:r>
        <w:rPr>
          <w:color w:val="212529"/>
          <w:lang w:val="en-CA"/>
        </w:rPr>
        <w:t>is dyed more completely s</w:t>
      </w:r>
      <w:r w:rsidR="00FF5CD8" w:rsidRPr="00FF5CD8">
        <w:rPr>
          <w:color w:val="212529"/>
          <w:lang w:val="en-CA"/>
        </w:rPr>
        <w:t xml:space="preserve">ince </w:t>
      </w:r>
      <w:r>
        <w:rPr>
          <w:color w:val="212529"/>
          <w:lang w:val="en-CA"/>
        </w:rPr>
        <w:t>the translated images are evaluated as less similar than the original ones</w:t>
      </w:r>
      <w:r w:rsidR="00FF5CD8" w:rsidRPr="00FF5CD8">
        <w:rPr>
          <w:color w:val="212529"/>
          <w:lang w:val="en-CA"/>
        </w:rPr>
        <w:t>.</w:t>
      </w:r>
      <w:r w:rsidR="002A17EE">
        <w:rPr>
          <w:color w:val="212529"/>
          <w:lang w:val="en-CA"/>
        </w:rPr>
        <w:t xml:space="preserve"> DiscoGAN</w:t>
      </w:r>
      <w:r w:rsidR="00FF5CD8" w:rsidRPr="00FF5CD8">
        <w:rPr>
          <w:color w:val="212529"/>
          <w:lang w:val="en-CA"/>
        </w:rPr>
        <w:t xml:space="preserve"> gives the highest score over </w:t>
      </w:r>
      <w:r>
        <w:rPr>
          <w:color w:val="212529"/>
          <w:lang w:val="en-CA"/>
        </w:rPr>
        <w:t xml:space="preserve">the </w:t>
      </w:r>
      <w:r w:rsidR="00FF5CD8" w:rsidRPr="00FF5CD8">
        <w:rPr>
          <w:color w:val="212529"/>
          <w:lang w:val="en-CA"/>
        </w:rPr>
        <w:t>other two. After we compared th</w:t>
      </w:r>
      <w:r>
        <w:rPr>
          <w:color w:val="212529"/>
          <w:lang w:val="en-CA"/>
        </w:rPr>
        <w:t xml:space="preserve">e quality of three sets </w:t>
      </w:r>
      <w:r w:rsidR="00FF5CD8" w:rsidRPr="00FF5CD8">
        <w:rPr>
          <w:color w:val="212529"/>
          <w:lang w:val="en-CA"/>
        </w:rPr>
        <w:t xml:space="preserve">of </w:t>
      </w:r>
      <w:r w:rsidR="002A17EE" w:rsidRPr="00FF5CD8">
        <w:rPr>
          <w:color w:val="212529"/>
          <w:lang w:val="en-CA"/>
        </w:rPr>
        <w:t>images</w:t>
      </w:r>
      <w:r w:rsidR="00FF5CD8" w:rsidRPr="00FF5CD8">
        <w:rPr>
          <w:color w:val="212529"/>
          <w:lang w:val="en-CA"/>
        </w:rPr>
        <w:t xml:space="preserve">, this abnormal high score may be impacted by the noises, since this method is very sensitive to blur, swirl, black </w:t>
      </w:r>
      <w:r w:rsidR="002A17EE" w:rsidRPr="00FF5CD8">
        <w:rPr>
          <w:color w:val="212529"/>
          <w:lang w:val="en-CA"/>
        </w:rPr>
        <w:t>rectangular</w:t>
      </w:r>
      <w:r w:rsidR="00FF5CD8" w:rsidRPr="00FF5CD8">
        <w:rPr>
          <w:color w:val="212529"/>
          <w:lang w:val="en-CA"/>
        </w:rPr>
        <w:t xml:space="preserve">, or Salt and pepper noise. Images generated by </w:t>
      </w:r>
      <w:r w:rsidR="002A17EE">
        <w:rPr>
          <w:color w:val="212529"/>
          <w:lang w:val="en-CA"/>
        </w:rPr>
        <w:t>DiscoGAN</w:t>
      </w:r>
      <w:r w:rsidR="00FF5CD8" w:rsidRPr="00FF5CD8">
        <w:rPr>
          <w:color w:val="212529"/>
          <w:lang w:val="en-CA"/>
        </w:rPr>
        <w:t xml:space="preserve"> </w:t>
      </w:r>
      <w:r>
        <w:rPr>
          <w:color w:val="212529"/>
          <w:lang w:val="en-CA"/>
        </w:rPr>
        <w:t>have</w:t>
      </w:r>
      <w:r w:rsidR="00FF5CD8" w:rsidRPr="00FF5CD8">
        <w:rPr>
          <w:color w:val="212529"/>
          <w:lang w:val="en-CA"/>
        </w:rPr>
        <w:t xml:space="preserve"> a lower quality than </w:t>
      </w:r>
      <w:r>
        <w:rPr>
          <w:color w:val="212529"/>
          <w:lang w:val="en-CA"/>
        </w:rPr>
        <w:t xml:space="preserve">the </w:t>
      </w:r>
      <w:r w:rsidR="00FF5CD8" w:rsidRPr="00FF5CD8">
        <w:rPr>
          <w:color w:val="212529"/>
          <w:lang w:val="en-CA"/>
        </w:rPr>
        <w:t>other two, which result in high fid scores</w:t>
      </w:r>
      <w:r w:rsidR="002F66B0">
        <w:rPr>
          <w:color w:val="212529"/>
          <w:lang w:val="en-CA"/>
        </w:rPr>
        <w:t xml:space="preserve"> [8]</w:t>
      </w:r>
      <w:r w:rsidR="00FF5CD8" w:rsidRPr="00FF5CD8">
        <w:rPr>
          <w:color w:val="212529"/>
          <w:lang w:val="en-CA"/>
        </w:rPr>
        <w:t>.</w:t>
      </w:r>
    </w:p>
    <w:p w14:paraId="2BC5F760" w14:textId="77777777" w:rsidR="004E4090" w:rsidRPr="004E4090" w:rsidRDefault="004E4090" w:rsidP="00FF5CD8">
      <w:pPr>
        <w:widowControl w:val="0"/>
        <w:autoSpaceDE w:val="0"/>
        <w:autoSpaceDN w:val="0"/>
        <w:adjustRightInd w:val="0"/>
        <w:spacing w:before="120" w:line="226" w:lineRule="auto"/>
        <w:jc w:val="both"/>
        <w:rPr>
          <w:color w:val="212529"/>
        </w:rPr>
      </w:pPr>
    </w:p>
    <w:tbl>
      <w:tblPr>
        <w:tblW w:w="7911" w:type="dxa"/>
        <w:jc w:val="center"/>
        <w:tblBorders>
          <w:top w:val="single" w:sz="12" w:space="0" w:color="BFBFBF"/>
          <w:left w:val="single" w:sz="12" w:space="0" w:color="BFBFBF"/>
          <w:bottom w:val="single" w:sz="12" w:space="0" w:color="BFBFBF"/>
          <w:right w:val="single" w:sz="12" w:space="0" w:color="BFBFBF"/>
        </w:tblBorders>
        <w:tblLayout w:type="fixed"/>
        <w:tblLook w:val="0000" w:firstRow="0" w:lastRow="0" w:firstColumn="0" w:lastColumn="0" w:noHBand="0" w:noVBand="0"/>
      </w:tblPr>
      <w:tblGrid>
        <w:gridCol w:w="7911"/>
      </w:tblGrid>
      <w:tr w:rsidR="004E4090" w:rsidRPr="004E4090" w14:paraId="40E833F8" w14:textId="77777777" w:rsidTr="202E0A20">
        <w:trPr>
          <w:trHeight w:val="761"/>
          <w:jc w:val="center"/>
        </w:trPr>
        <w:tc>
          <w:tcPr>
            <w:tcW w:w="7911" w:type="dxa"/>
            <w:tcBorders>
              <w:top w:val="single" w:sz="12" w:space="0" w:color="BFBFBF" w:themeColor="background1" w:themeShade="BF"/>
              <w:bottom w:val="single" w:sz="12" w:space="0" w:color="BFBFBF" w:themeColor="background1" w:themeShade="BF"/>
            </w:tcBorders>
            <w:vAlign w:val="center"/>
          </w:tcPr>
          <w:tbl>
            <w:tblPr>
              <w:tblStyle w:val="PlainTable2"/>
              <w:tblW w:w="0" w:type="auto"/>
              <w:tblLayout w:type="fixed"/>
              <w:tblLook w:val="04A0" w:firstRow="1" w:lastRow="0" w:firstColumn="1" w:lastColumn="0" w:noHBand="0" w:noVBand="1"/>
            </w:tblPr>
            <w:tblGrid>
              <w:gridCol w:w="1920"/>
              <w:gridCol w:w="1906"/>
              <w:gridCol w:w="1919"/>
              <w:gridCol w:w="1919"/>
            </w:tblGrid>
            <w:tr w:rsidR="004E4090" w:rsidRPr="004E4090" w14:paraId="0C488125" w14:textId="77777777" w:rsidTr="00CE43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hideMark/>
                </w:tcPr>
                <w:p w14:paraId="330DA454" w14:textId="77777777" w:rsidR="004E4090" w:rsidRPr="004E4090" w:rsidRDefault="004E4090" w:rsidP="004E4090">
                  <w:pPr>
                    <w:widowControl w:val="0"/>
                    <w:autoSpaceDE w:val="0"/>
                    <w:autoSpaceDN w:val="0"/>
                    <w:adjustRightInd w:val="0"/>
                    <w:spacing w:before="120" w:line="226" w:lineRule="auto"/>
                    <w:jc w:val="both"/>
                    <w:rPr>
                      <w:color w:val="212529"/>
                      <w:lang w:val="en-CA"/>
                    </w:rPr>
                  </w:pPr>
                  <w:bookmarkStart w:id="6" w:name="_Hlk27141251"/>
                </w:p>
                <w:p w14:paraId="2D65ECE7" w14:textId="77777777" w:rsidR="004E4090" w:rsidRPr="001A63F1" w:rsidRDefault="004E4090" w:rsidP="004E4090">
                  <w:pPr>
                    <w:widowControl w:val="0"/>
                    <w:autoSpaceDE w:val="0"/>
                    <w:autoSpaceDN w:val="0"/>
                    <w:adjustRightInd w:val="0"/>
                    <w:spacing w:before="120" w:line="226" w:lineRule="auto"/>
                    <w:jc w:val="center"/>
                    <w:rPr>
                      <w:spacing w:val="5"/>
                      <w:kern w:val="1"/>
                      <w:lang w:val="en-CA"/>
                    </w:rPr>
                  </w:pPr>
                  <w:r w:rsidRPr="004E4090">
                    <w:rPr>
                      <w:color w:val="212529"/>
                      <w:lang w:val="en-CA"/>
                    </w:rPr>
                    <w:t>Original</w:t>
                  </w:r>
                </w:p>
              </w:tc>
              <w:tc>
                <w:tcPr>
                  <w:tcW w:w="1906" w:type="dxa"/>
                  <w:hideMark/>
                </w:tcPr>
                <w:p w14:paraId="3A3E3136" w14:textId="77777777" w:rsidR="004E4090" w:rsidRPr="004E4090" w:rsidRDefault="004E4090" w:rsidP="004E4090">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p>
                <w:p w14:paraId="7EF2AF8B" w14:textId="77777777" w:rsidR="004E4090" w:rsidRPr="004E4090" w:rsidRDefault="004E4090" w:rsidP="004E4090">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r w:rsidRPr="004E4090">
                    <w:rPr>
                      <w:color w:val="212529"/>
                      <w:lang w:val="en-CA"/>
                    </w:rPr>
                    <w:t>DiscoGAN </w:t>
                  </w:r>
                </w:p>
              </w:tc>
              <w:tc>
                <w:tcPr>
                  <w:tcW w:w="1919" w:type="dxa"/>
                  <w:hideMark/>
                </w:tcPr>
                <w:p w14:paraId="3F4559E9" w14:textId="77777777" w:rsidR="004E4090" w:rsidRPr="004E4090" w:rsidRDefault="004E4090" w:rsidP="004E4090">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p>
                <w:p w14:paraId="62972791" w14:textId="77777777" w:rsidR="004E4090" w:rsidRPr="004E4090" w:rsidRDefault="004E4090" w:rsidP="004E4090">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r w:rsidRPr="004E4090">
                    <w:rPr>
                      <w:color w:val="212529"/>
                      <w:lang w:val="en-CA"/>
                    </w:rPr>
                    <w:t>CycleGAN</w:t>
                  </w:r>
                </w:p>
              </w:tc>
              <w:tc>
                <w:tcPr>
                  <w:tcW w:w="1919" w:type="dxa"/>
                  <w:hideMark/>
                </w:tcPr>
                <w:p w14:paraId="5BD5E367" w14:textId="77777777" w:rsidR="004E4090" w:rsidRPr="004E4090" w:rsidRDefault="004E4090" w:rsidP="004E4090">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p>
                <w:p w14:paraId="3781DEAE" w14:textId="77777777" w:rsidR="004E4090" w:rsidRPr="004E4090" w:rsidRDefault="004E4090" w:rsidP="004E4090">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r w:rsidRPr="004E4090">
                    <w:rPr>
                      <w:color w:val="212529"/>
                      <w:lang w:val="en-CA"/>
                    </w:rPr>
                    <w:t>DyeGAN</w:t>
                  </w:r>
                </w:p>
              </w:tc>
            </w:tr>
            <w:bookmarkEnd w:id="6"/>
            <w:tr w:rsidR="004E4090" w:rsidRPr="001A63F1" w14:paraId="30E72D67" w14:textId="77777777" w:rsidTr="00CE4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hideMark/>
                </w:tcPr>
                <w:p w14:paraId="548F2A4D" w14:textId="77777777" w:rsidR="004E4090" w:rsidRPr="001A63F1" w:rsidRDefault="004E4090" w:rsidP="004E4090">
                  <w:pPr>
                    <w:widowControl w:val="0"/>
                    <w:autoSpaceDE w:val="0"/>
                    <w:autoSpaceDN w:val="0"/>
                    <w:adjustRightInd w:val="0"/>
                    <w:spacing w:before="120" w:line="226" w:lineRule="auto"/>
                    <w:jc w:val="center"/>
                    <w:rPr>
                      <w:spacing w:val="5"/>
                      <w:kern w:val="1"/>
                      <w:lang w:val="en-CA"/>
                    </w:rPr>
                  </w:pPr>
                  <w:r>
                    <w:rPr>
                      <w:noProof/>
                      <w:lang w:eastAsia="zh-CN"/>
                    </w:rPr>
                    <w:drawing>
                      <wp:inline distT="0" distB="0" distL="0" distR="0" wp14:anchorId="11B7EC30" wp14:editId="57237D3C">
                        <wp:extent cx="1103239" cy="1093690"/>
                        <wp:effectExtent l="0" t="0" r="0" b="1905"/>
                        <wp:docPr id="1643789033" name="Picture 39" descr="https://lh5.googleusercontent.com/1aUimPSDuvlBlRT0ORw_Ded2VtYfVpO-lcGVO8ZRVEr_kI-0vlNk1UqtqhElDLvyAFfyodYypt1RpyoE8-PKB4ST4Lsp7Q53KR8aGXvhYjroiw2Gufn00YYiMmKUDqHRYzCp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1103239" cy="1093690"/>
                                </a:xfrm>
                                <a:prstGeom prst="rect">
                                  <a:avLst/>
                                </a:prstGeom>
                              </pic:spPr>
                            </pic:pic>
                          </a:graphicData>
                        </a:graphic>
                      </wp:inline>
                    </w:drawing>
                  </w:r>
                </w:p>
              </w:tc>
              <w:tc>
                <w:tcPr>
                  <w:tcW w:w="1906" w:type="dxa"/>
                  <w:hideMark/>
                </w:tcPr>
                <w:p w14:paraId="1356BF37" w14:textId="787BC6C2" w:rsidR="004E4090" w:rsidRPr="001A63F1" w:rsidRDefault="004E4090" w:rsidP="202E0A20">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spacing w:val="5"/>
                      <w:kern w:val="1"/>
                      <w:lang w:val="en-CA"/>
                    </w:rPr>
                  </w:pPr>
                  <w:r>
                    <w:rPr>
                      <w:noProof/>
                      <w:lang w:eastAsia="zh-CN"/>
                    </w:rPr>
                    <w:drawing>
                      <wp:inline distT="0" distB="0" distL="0" distR="0" wp14:anchorId="7AE1ED0B" wp14:editId="2B1F3FF0">
                        <wp:extent cx="1114425" cy="1114425"/>
                        <wp:effectExtent l="0" t="0" r="0" b="0"/>
                        <wp:docPr id="1625671364" name="Picture 162567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114425" cy="1114425"/>
                                </a:xfrm>
                                <a:prstGeom prst="rect">
                                  <a:avLst/>
                                </a:prstGeom>
                              </pic:spPr>
                            </pic:pic>
                          </a:graphicData>
                        </a:graphic>
                      </wp:inline>
                    </w:drawing>
                  </w:r>
                </w:p>
              </w:tc>
              <w:tc>
                <w:tcPr>
                  <w:tcW w:w="1919" w:type="dxa"/>
                  <w:hideMark/>
                </w:tcPr>
                <w:p w14:paraId="01F26266" w14:textId="77777777" w:rsidR="004E4090" w:rsidRPr="001A63F1" w:rsidRDefault="004E4090" w:rsidP="004E4090">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spacing w:val="5"/>
                      <w:kern w:val="1"/>
                      <w:lang w:val="en-CA"/>
                    </w:rPr>
                  </w:pPr>
                  <w:r>
                    <w:rPr>
                      <w:noProof/>
                      <w:lang w:eastAsia="zh-CN"/>
                    </w:rPr>
                    <w:drawing>
                      <wp:inline distT="0" distB="0" distL="0" distR="0" wp14:anchorId="2C6FFC79" wp14:editId="20B67D20">
                        <wp:extent cx="1095375" cy="1095375"/>
                        <wp:effectExtent l="0" t="0" r="9525" b="9525"/>
                        <wp:docPr id="895983146" name="Picture 38" descr="https://lh5.googleusercontent.com/JyunRya0SGUOhZQqDGM4YMdbEDqsv0wQNG_8X9P3l-uOREKh3hmeipjoZDYtnnzlf-n-y5VU_6Q_0i8Kb9b8cCWvIc7Y-WNvFO6R8kCYqMIXRWK0HQOuz9kZaAutgrux-ejiJ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1">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tc>
              <w:tc>
                <w:tcPr>
                  <w:tcW w:w="1919" w:type="dxa"/>
                  <w:hideMark/>
                </w:tcPr>
                <w:p w14:paraId="4AB5861F" w14:textId="77777777" w:rsidR="004E4090" w:rsidRPr="001A63F1" w:rsidRDefault="004E4090" w:rsidP="004E4090">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spacing w:val="5"/>
                      <w:kern w:val="1"/>
                      <w:lang w:val="en-CA"/>
                    </w:rPr>
                  </w:pPr>
                  <w:r>
                    <w:rPr>
                      <w:noProof/>
                      <w:lang w:eastAsia="zh-CN"/>
                    </w:rPr>
                    <w:drawing>
                      <wp:inline distT="0" distB="0" distL="0" distR="0" wp14:anchorId="22B039E8" wp14:editId="1FB78D12">
                        <wp:extent cx="1093646" cy="1084180"/>
                        <wp:effectExtent l="0" t="0" r="0" b="1905"/>
                        <wp:docPr id="1685839253" name="Picture 37" descr="https://lh3.googleusercontent.com/cdLd_w1PMOae6NmiQPdUFILD8UM5ZxBd_I6aJLwAWGEaRhs0HVrEctIWDfNTWym01oRM25lFEi0EhB3SGtnL-Pb5Ltdf0OuItaSVPVKUQm0lxrAwcBB24eBlx9ny3M2aeMWHh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2">
                                  <a:extLst>
                                    <a:ext uri="{28A0092B-C50C-407E-A947-70E740481C1C}">
                                      <a14:useLocalDpi xmlns:a14="http://schemas.microsoft.com/office/drawing/2010/main" val="0"/>
                                    </a:ext>
                                  </a:extLst>
                                </a:blip>
                                <a:stretch>
                                  <a:fillRect/>
                                </a:stretch>
                              </pic:blipFill>
                              <pic:spPr>
                                <a:xfrm>
                                  <a:off x="0" y="0"/>
                                  <a:ext cx="1093646" cy="1084180"/>
                                </a:xfrm>
                                <a:prstGeom prst="rect">
                                  <a:avLst/>
                                </a:prstGeom>
                              </pic:spPr>
                            </pic:pic>
                          </a:graphicData>
                        </a:graphic>
                      </wp:inline>
                    </w:drawing>
                  </w:r>
                </w:p>
              </w:tc>
            </w:tr>
            <w:tr w:rsidR="004E4090" w:rsidRPr="001A63F1" w14:paraId="3EA71FFC" w14:textId="77777777" w:rsidTr="00CE43BE">
              <w:tc>
                <w:tcPr>
                  <w:cnfStyle w:val="001000000000" w:firstRow="0" w:lastRow="0" w:firstColumn="1" w:lastColumn="0" w:oddVBand="0" w:evenVBand="0" w:oddHBand="0" w:evenHBand="0" w:firstRowFirstColumn="0" w:firstRowLastColumn="0" w:lastRowFirstColumn="0" w:lastRowLastColumn="0"/>
                  <w:tcW w:w="1920" w:type="dxa"/>
                  <w:hideMark/>
                </w:tcPr>
                <w:p w14:paraId="2FC5A69B" w14:textId="77777777" w:rsidR="004E4090" w:rsidRPr="001A63F1" w:rsidRDefault="004E4090" w:rsidP="004E4090">
                  <w:pPr>
                    <w:widowControl w:val="0"/>
                    <w:autoSpaceDE w:val="0"/>
                    <w:autoSpaceDN w:val="0"/>
                    <w:adjustRightInd w:val="0"/>
                    <w:spacing w:before="120" w:line="226" w:lineRule="auto"/>
                    <w:jc w:val="center"/>
                    <w:rPr>
                      <w:spacing w:val="5"/>
                      <w:kern w:val="1"/>
                      <w:lang w:val="en-CA"/>
                    </w:rPr>
                  </w:pPr>
                  <w:r>
                    <w:rPr>
                      <w:noProof/>
                      <w:lang w:eastAsia="zh-CN"/>
                    </w:rPr>
                    <w:drawing>
                      <wp:inline distT="0" distB="0" distL="0" distR="0" wp14:anchorId="65D15125" wp14:editId="4CF3EC24">
                        <wp:extent cx="1098401" cy="1098401"/>
                        <wp:effectExtent l="0" t="0" r="7620" b="7620"/>
                        <wp:docPr id="1508428686" name="Picture 36" descr="https://lh3.googleusercontent.com/vIo55ciAKIbTSfb1IwhD7lo4I6Fbdo8buvpi95CEH_Jo6AOg1lhWvcE-v0mpRdiVCpOEZa8mgS6NEKKiNJhsMKHvb6ZIaJeHpEjD33sC0dZXU3WfTa61S6PA_90JsJpwMV1cF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3">
                                  <a:extLst>
                                    <a:ext uri="{28A0092B-C50C-407E-A947-70E740481C1C}">
                                      <a14:useLocalDpi xmlns:a14="http://schemas.microsoft.com/office/drawing/2010/main" val="0"/>
                                    </a:ext>
                                  </a:extLst>
                                </a:blip>
                                <a:stretch>
                                  <a:fillRect/>
                                </a:stretch>
                              </pic:blipFill>
                              <pic:spPr>
                                <a:xfrm>
                                  <a:off x="0" y="0"/>
                                  <a:ext cx="1098401" cy="1098401"/>
                                </a:xfrm>
                                <a:prstGeom prst="rect">
                                  <a:avLst/>
                                </a:prstGeom>
                              </pic:spPr>
                            </pic:pic>
                          </a:graphicData>
                        </a:graphic>
                      </wp:inline>
                    </w:drawing>
                  </w:r>
                </w:p>
              </w:tc>
              <w:tc>
                <w:tcPr>
                  <w:tcW w:w="1906" w:type="dxa"/>
                  <w:hideMark/>
                </w:tcPr>
                <w:p w14:paraId="4C954826" w14:textId="05D861E2" w:rsidR="004E4090" w:rsidRPr="001A63F1" w:rsidRDefault="004E4090" w:rsidP="004E4090">
                  <w:pPr>
                    <w:widowControl w:val="0"/>
                    <w:autoSpaceDE w:val="0"/>
                    <w:autoSpaceDN w:val="0"/>
                    <w:adjustRightInd w:val="0"/>
                    <w:spacing w:before="120" w:line="226" w:lineRule="auto"/>
                    <w:jc w:val="center"/>
                    <w:cnfStyle w:val="000000000000" w:firstRow="0" w:lastRow="0" w:firstColumn="0" w:lastColumn="0" w:oddVBand="0" w:evenVBand="0" w:oddHBand="0" w:evenHBand="0" w:firstRowFirstColumn="0" w:firstRowLastColumn="0" w:lastRowFirstColumn="0" w:lastRowLastColumn="0"/>
                    <w:rPr>
                      <w:spacing w:val="5"/>
                      <w:kern w:val="1"/>
                      <w:lang w:val="en-CA"/>
                    </w:rPr>
                  </w:pPr>
                  <w:r>
                    <w:rPr>
                      <w:noProof/>
                      <w:lang w:eastAsia="zh-CN"/>
                    </w:rPr>
                    <w:drawing>
                      <wp:inline distT="0" distB="0" distL="0" distR="0" wp14:anchorId="21D63666" wp14:editId="197B29BD">
                        <wp:extent cx="1107870" cy="1107870"/>
                        <wp:effectExtent l="0" t="0" r="7620" b="7620"/>
                        <wp:docPr id="1193927784" name="Picture 24"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1107870" cy="1107870"/>
                                </a:xfrm>
                                <a:prstGeom prst="rect">
                                  <a:avLst/>
                                </a:prstGeom>
                              </pic:spPr>
                            </pic:pic>
                          </a:graphicData>
                        </a:graphic>
                      </wp:inline>
                    </w:drawing>
                  </w:r>
                </w:p>
              </w:tc>
              <w:tc>
                <w:tcPr>
                  <w:tcW w:w="1919" w:type="dxa"/>
                  <w:hideMark/>
                </w:tcPr>
                <w:p w14:paraId="15FDAA5B" w14:textId="77777777" w:rsidR="004E4090" w:rsidRPr="001A63F1" w:rsidRDefault="004E4090" w:rsidP="004E4090">
                  <w:pPr>
                    <w:widowControl w:val="0"/>
                    <w:autoSpaceDE w:val="0"/>
                    <w:autoSpaceDN w:val="0"/>
                    <w:adjustRightInd w:val="0"/>
                    <w:spacing w:before="120" w:line="226" w:lineRule="auto"/>
                    <w:jc w:val="center"/>
                    <w:cnfStyle w:val="000000000000" w:firstRow="0" w:lastRow="0" w:firstColumn="0" w:lastColumn="0" w:oddVBand="0" w:evenVBand="0" w:oddHBand="0" w:evenHBand="0" w:firstRowFirstColumn="0" w:firstRowLastColumn="0" w:lastRowFirstColumn="0" w:lastRowLastColumn="0"/>
                    <w:rPr>
                      <w:spacing w:val="5"/>
                      <w:kern w:val="1"/>
                      <w:lang w:val="en-CA"/>
                    </w:rPr>
                  </w:pPr>
                  <w:r>
                    <w:rPr>
                      <w:noProof/>
                      <w:lang w:eastAsia="zh-CN"/>
                    </w:rPr>
                    <w:drawing>
                      <wp:inline distT="0" distB="0" distL="0" distR="0" wp14:anchorId="17F202EA" wp14:editId="34A0C966">
                        <wp:extent cx="1117339" cy="1132766"/>
                        <wp:effectExtent l="0" t="0" r="7620" b="8890"/>
                        <wp:docPr id="1961266461" name="Picture 35" descr="https://lh3.googleusercontent.com/tS_zr_9bl9DPnKX7WKpUcUKS_5_ND9qHTh59Sn8LaazcwYDrpbL7ieFQDSN9_F4TArmLCUl0FWwMARAXQeEYGRldWJcJzHS3_VP2yVjKOuIM9su15XBrzY8i0ZoudIO17W2ww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1117339" cy="1132766"/>
                                </a:xfrm>
                                <a:prstGeom prst="rect">
                                  <a:avLst/>
                                </a:prstGeom>
                              </pic:spPr>
                            </pic:pic>
                          </a:graphicData>
                        </a:graphic>
                      </wp:inline>
                    </w:drawing>
                  </w:r>
                </w:p>
              </w:tc>
              <w:tc>
                <w:tcPr>
                  <w:tcW w:w="1919" w:type="dxa"/>
                  <w:hideMark/>
                </w:tcPr>
                <w:p w14:paraId="3F7D22A6" w14:textId="77777777" w:rsidR="004E4090" w:rsidRPr="001A63F1" w:rsidRDefault="004E4090" w:rsidP="004E4090">
                  <w:pPr>
                    <w:widowControl w:val="0"/>
                    <w:autoSpaceDE w:val="0"/>
                    <w:autoSpaceDN w:val="0"/>
                    <w:adjustRightInd w:val="0"/>
                    <w:spacing w:before="120" w:line="226" w:lineRule="auto"/>
                    <w:jc w:val="center"/>
                    <w:cnfStyle w:val="000000000000" w:firstRow="0" w:lastRow="0" w:firstColumn="0" w:lastColumn="0" w:oddVBand="0" w:evenVBand="0" w:oddHBand="0" w:evenHBand="0" w:firstRowFirstColumn="0" w:firstRowLastColumn="0" w:lastRowFirstColumn="0" w:lastRowLastColumn="0"/>
                    <w:rPr>
                      <w:spacing w:val="5"/>
                      <w:kern w:val="1"/>
                      <w:lang w:val="en-CA"/>
                    </w:rPr>
                  </w:pPr>
                  <w:r>
                    <w:rPr>
                      <w:noProof/>
                      <w:lang w:eastAsia="zh-CN"/>
                    </w:rPr>
                    <w:drawing>
                      <wp:inline distT="0" distB="0" distL="0" distR="0" wp14:anchorId="08F82DC2" wp14:editId="3DE51F84">
                        <wp:extent cx="1126808" cy="1132919"/>
                        <wp:effectExtent l="0" t="0" r="7620" b="635"/>
                        <wp:docPr id="423028617" name="Picture 34" descr="https://lh4.googleusercontent.com/sJkjoZUwbjGeJfkDyPNP09v7wi-W8FDeoBeAkC4AHfH2QDHTbOGTCFqz0bmNvoG6KZkaKkbAPIDrgq23NuXbSrCwo_BFDAdH0ivuJxQXsgPH5Cx-rd7v6cimIqichGmCEC28u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1126808" cy="1132919"/>
                                </a:xfrm>
                                <a:prstGeom prst="rect">
                                  <a:avLst/>
                                </a:prstGeom>
                              </pic:spPr>
                            </pic:pic>
                          </a:graphicData>
                        </a:graphic>
                      </wp:inline>
                    </w:drawing>
                  </w:r>
                </w:p>
              </w:tc>
            </w:tr>
            <w:tr w:rsidR="004E4090" w:rsidRPr="001A63F1" w14:paraId="5618128D" w14:textId="77777777" w:rsidTr="00CE4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hideMark/>
                </w:tcPr>
                <w:p w14:paraId="2C82CCAE" w14:textId="77777777" w:rsidR="004E4090" w:rsidRPr="001A63F1" w:rsidRDefault="004E4090" w:rsidP="004E4090">
                  <w:pPr>
                    <w:widowControl w:val="0"/>
                    <w:autoSpaceDE w:val="0"/>
                    <w:autoSpaceDN w:val="0"/>
                    <w:adjustRightInd w:val="0"/>
                    <w:spacing w:before="120" w:line="226" w:lineRule="auto"/>
                    <w:jc w:val="center"/>
                    <w:rPr>
                      <w:spacing w:val="5"/>
                      <w:kern w:val="1"/>
                      <w:lang w:val="en-CA"/>
                    </w:rPr>
                  </w:pPr>
                  <w:r>
                    <w:rPr>
                      <w:noProof/>
                      <w:lang w:eastAsia="zh-CN"/>
                    </w:rPr>
                    <w:drawing>
                      <wp:inline distT="0" distB="0" distL="0" distR="0" wp14:anchorId="02D01267" wp14:editId="286FEC83">
                        <wp:extent cx="1126449" cy="1073682"/>
                        <wp:effectExtent l="0" t="0" r="0" b="0"/>
                        <wp:docPr id="902478758" name="Picture 33" descr="https://lh6.googleusercontent.com/FsbgIMJsEcwHCghjthanbxhLKcpUKI3G09DRQXK6PyRVvQ0n1VJsUsrrQOeMmyYvrLVW_f0sdiDgrjw6VKhVM7rHOrg8tGiPbecRofjNot9TMAyISY8JNpDPKMYD2m_mmpq43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1126449" cy="1073682"/>
                                </a:xfrm>
                                <a:prstGeom prst="rect">
                                  <a:avLst/>
                                </a:prstGeom>
                              </pic:spPr>
                            </pic:pic>
                          </a:graphicData>
                        </a:graphic>
                      </wp:inline>
                    </w:drawing>
                  </w:r>
                </w:p>
              </w:tc>
              <w:tc>
                <w:tcPr>
                  <w:tcW w:w="1906" w:type="dxa"/>
                  <w:hideMark/>
                </w:tcPr>
                <w:p w14:paraId="30F309A7" w14:textId="29198800" w:rsidR="004E4090" w:rsidRPr="001A63F1" w:rsidRDefault="004E4090" w:rsidP="004E4090">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spacing w:val="5"/>
                      <w:kern w:val="1"/>
                      <w:lang w:val="en-CA"/>
                    </w:rPr>
                  </w:pPr>
                  <w:r>
                    <w:rPr>
                      <w:noProof/>
                      <w:lang w:eastAsia="zh-CN"/>
                    </w:rPr>
                    <w:drawing>
                      <wp:inline distT="0" distB="0" distL="0" distR="0" wp14:anchorId="31F1B6DB" wp14:editId="2D328EA2">
                        <wp:extent cx="1107202" cy="1107202"/>
                        <wp:effectExtent l="0" t="0" r="0" b="0"/>
                        <wp:docPr id="501520219" name="Picture 2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1107202" cy="1107202"/>
                                </a:xfrm>
                                <a:prstGeom prst="rect">
                                  <a:avLst/>
                                </a:prstGeom>
                              </pic:spPr>
                            </pic:pic>
                          </a:graphicData>
                        </a:graphic>
                      </wp:inline>
                    </w:drawing>
                  </w:r>
                </w:p>
              </w:tc>
              <w:tc>
                <w:tcPr>
                  <w:tcW w:w="1919" w:type="dxa"/>
                  <w:hideMark/>
                </w:tcPr>
                <w:p w14:paraId="76C6085B" w14:textId="77777777" w:rsidR="004E4090" w:rsidRPr="001A63F1" w:rsidRDefault="004E4090" w:rsidP="004E4090">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spacing w:val="5"/>
                      <w:kern w:val="1"/>
                      <w:lang w:val="en-CA"/>
                    </w:rPr>
                  </w:pPr>
                  <w:r>
                    <w:rPr>
                      <w:noProof/>
                      <w:lang w:eastAsia="zh-CN"/>
                    </w:rPr>
                    <w:drawing>
                      <wp:inline distT="0" distB="0" distL="0" distR="0" wp14:anchorId="6438068D" wp14:editId="3A1805C8">
                        <wp:extent cx="1077497" cy="1084180"/>
                        <wp:effectExtent l="0" t="0" r="9525" b="1905"/>
                        <wp:docPr id="728541684" name="Picture 32" descr="https://lh3.googleusercontent.com/m61c8t-p8S4OSrk5D0CsMdNQ85Jv_odVeRBNWJr0Jjg9VgRsFU52jSC8EX8nroWEyJJ_OPHnUEqPge3AXcJiSqHNEu6oZD0ItruTsMBN4fq9N1nS24W2R4HPzjvtZ_5zDEoVD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1077497" cy="1084180"/>
                                </a:xfrm>
                                <a:prstGeom prst="rect">
                                  <a:avLst/>
                                </a:prstGeom>
                              </pic:spPr>
                            </pic:pic>
                          </a:graphicData>
                        </a:graphic>
                      </wp:inline>
                    </w:drawing>
                  </w:r>
                </w:p>
              </w:tc>
              <w:tc>
                <w:tcPr>
                  <w:tcW w:w="1919" w:type="dxa"/>
                  <w:hideMark/>
                </w:tcPr>
                <w:p w14:paraId="263B9035" w14:textId="77777777" w:rsidR="004E4090" w:rsidRPr="001A63F1" w:rsidRDefault="004E4090" w:rsidP="004E4090">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spacing w:val="5"/>
                      <w:kern w:val="1"/>
                      <w:lang w:val="en-CA"/>
                    </w:rPr>
                  </w:pPr>
                  <w:r>
                    <w:rPr>
                      <w:noProof/>
                      <w:lang w:eastAsia="zh-CN"/>
                    </w:rPr>
                    <w:drawing>
                      <wp:inline distT="0" distB="0" distL="0" distR="0" wp14:anchorId="0A55867B" wp14:editId="060641AE">
                        <wp:extent cx="1093690" cy="1103239"/>
                        <wp:effectExtent l="0" t="0" r="1905" b="0"/>
                        <wp:docPr id="1182602848" name="Picture 31" descr="https://lh6.googleusercontent.com/2y7yIN1al2PGk_npsQP1pjZxRcv3OgM-MzqKM2yia7pWWSj87hQF0KSiKivLV_Qwodh4xt4lgKBMwAmHfq6IWkqY8AUOJ43kvwErPJdTQ_nkZP5YKrWu2tY8xHjWmF2yBvCHb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1093690" cy="1103239"/>
                                </a:xfrm>
                                <a:prstGeom prst="rect">
                                  <a:avLst/>
                                </a:prstGeom>
                              </pic:spPr>
                            </pic:pic>
                          </a:graphicData>
                        </a:graphic>
                      </wp:inline>
                    </w:drawing>
                  </w:r>
                </w:p>
              </w:tc>
            </w:tr>
            <w:tr w:rsidR="004E4090" w:rsidRPr="001A63F1" w14:paraId="789F48C7" w14:textId="77777777" w:rsidTr="00CE43BE">
              <w:tc>
                <w:tcPr>
                  <w:cnfStyle w:val="001000000000" w:firstRow="0" w:lastRow="0" w:firstColumn="1" w:lastColumn="0" w:oddVBand="0" w:evenVBand="0" w:oddHBand="0" w:evenHBand="0" w:firstRowFirstColumn="0" w:firstRowLastColumn="0" w:lastRowFirstColumn="0" w:lastRowLastColumn="0"/>
                  <w:tcW w:w="1920" w:type="dxa"/>
                  <w:hideMark/>
                </w:tcPr>
                <w:p w14:paraId="748C8821" w14:textId="77777777" w:rsidR="004E4090" w:rsidRPr="001A63F1" w:rsidRDefault="004E4090" w:rsidP="004E4090">
                  <w:pPr>
                    <w:widowControl w:val="0"/>
                    <w:autoSpaceDE w:val="0"/>
                    <w:autoSpaceDN w:val="0"/>
                    <w:adjustRightInd w:val="0"/>
                    <w:spacing w:before="120" w:line="226" w:lineRule="auto"/>
                    <w:jc w:val="center"/>
                    <w:rPr>
                      <w:spacing w:val="5"/>
                      <w:kern w:val="1"/>
                      <w:lang w:val="en-CA"/>
                    </w:rPr>
                  </w:pPr>
                  <w:r>
                    <w:rPr>
                      <w:noProof/>
                      <w:lang w:eastAsia="zh-CN"/>
                    </w:rPr>
                    <w:drawing>
                      <wp:inline distT="0" distB="0" distL="0" distR="0" wp14:anchorId="51798FEF" wp14:editId="1ADA80AB">
                        <wp:extent cx="1126808" cy="1107360"/>
                        <wp:effectExtent l="0" t="0" r="7620" b="0"/>
                        <wp:docPr id="1824401403" name="Picture 30" descr="https://lh3.googleusercontent.com/npkHK8E9Up8WywjinXquwTLZ1DxbhcQHnx85d8_bOSQS2uwv2rn4-7xfXEkPM0QKWJpjSlMeJE1V8vIMxV4CztusPv80fk7UQ_bSSsRZ2PAa_vk6gPDBL7zEEKE705kwWNOcW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1126808" cy="1107360"/>
                                </a:xfrm>
                                <a:prstGeom prst="rect">
                                  <a:avLst/>
                                </a:prstGeom>
                              </pic:spPr>
                            </pic:pic>
                          </a:graphicData>
                        </a:graphic>
                      </wp:inline>
                    </w:drawing>
                  </w:r>
                </w:p>
              </w:tc>
              <w:tc>
                <w:tcPr>
                  <w:tcW w:w="1906" w:type="dxa"/>
                  <w:hideMark/>
                </w:tcPr>
                <w:p w14:paraId="4E4F632E" w14:textId="1D4BFDB5" w:rsidR="004E4090" w:rsidRPr="001A63F1" w:rsidRDefault="004E4090" w:rsidP="004E4090">
                  <w:pPr>
                    <w:widowControl w:val="0"/>
                    <w:autoSpaceDE w:val="0"/>
                    <w:autoSpaceDN w:val="0"/>
                    <w:adjustRightInd w:val="0"/>
                    <w:spacing w:before="120" w:line="226" w:lineRule="auto"/>
                    <w:jc w:val="center"/>
                    <w:cnfStyle w:val="000000000000" w:firstRow="0" w:lastRow="0" w:firstColumn="0" w:lastColumn="0" w:oddVBand="0" w:evenVBand="0" w:oddHBand="0" w:evenHBand="0" w:firstRowFirstColumn="0" w:firstRowLastColumn="0" w:lastRowFirstColumn="0" w:lastRowLastColumn="0"/>
                    <w:rPr>
                      <w:spacing w:val="5"/>
                      <w:kern w:val="1"/>
                      <w:lang w:val="en-CA"/>
                    </w:rPr>
                  </w:pPr>
                  <w:r>
                    <w:rPr>
                      <w:noProof/>
                      <w:lang w:eastAsia="zh-CN"/>
                    </w:rPr>
                    <w:drawing>
                      <wp:inline distT="0" distB="0" distL="0" distR="0" wp14:anchorId="2100B432" wp14:editId="7050A54A">
                        <wp:extent cx="1131329" cy="1131329"/>
                        <wp:effectExtent l="0" t="0" r="0" b="0"/>
                        <wp:docPr id="1253000247" name="Picture 22"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1131329" cy="1131329"/>
                                </a:xfrm>
                                <a:prstGeom prst="rect">
                                  <a:avLst/>
                                </a:prstGeom>
                              </pic:spPr>
                            </pic:pic>
                          </a:graphicData>
                        </a:graphic>
                      </wp:inline>
                    </w:drawing>
                  </w:r>
                </w:p>
              </w:tc>
              <w:tc>
                <w:tcPr>
                  <w:tcW w:w="1919" w:type="dxa"/>
                  <w:hideMark/>
                </w:tcPr>
                <w:p w14:paraId="569CCC07" w14:textId="77777777" w:rsidR="004E4090" w:rsidRPr="001A63F1" w:rsidRDefault="004E4090" w:rsidP="004E4090">
                  <w:pPr>
                    <w:widowControl w:val="0"/>
                    <w:autoSpaceDE w:val="0"/>
                    <w:autoSpaceDN w:val="0"/>
                    <w:adjustRightInd w:val="0"/>
                    <w:spacing w:before="120" w:line="226" w:lineRule="auto"/>
                    <w:jc w:val="center"/>
                    <w:cnfStyle w:val="000000000000" w:firstRow="0" w:lastRow="0" w:firstColumn="0" w:lastColumn="0" w:oddVBand="0" w:evenVBand="0" w:oddHBand="0" w:evenHBand="0" w:firstRowFirstColumn="0" w:firstRowLastColumn="0" w:lastRowFirstColumn="0" w:lastRowLastColumn="0"/>
                    <w:rPr>
                      <w:spacing w:val="5"/>
                      <w:kern w:val="1"/>
                      <w:lang w:val="en-CA"/>
                    </w:rPr>
                  </w:pPr>
                  <w:r>
                    <w:rPr>
                      <w:noProof/>
                      <w:lang w:eastAsia="zh-CN"/>
                    </w:rPr>
                    <w:drawing>
                      <wp:inline distT="0" distB="0" distL="0" distR="0" wp14:anchorId="1E2B27E3" wp14:editId="239A46EA">
                        <wp:extent cx="1117339" cy="1117339"/>
                        <wp:effectExtent l="0" t="0" r="7620" b="7620"/>
                        <wp:docPr id="1830385909" name="Picture 29" descr="https://lh5.googleusercontent.com/ltCKO2FOEws4MgapwqRkeTKfBLRT78bpXysOSyk6QQx2_CdCRONKVTFcmwfXWEeYXLL9mp7zd5gVUyAfK0lXForGifyS5h1NjnvvU457aUlRY63gLOLikMdCLOu2NauTFJxQV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1117339" cy="1117339"/>
                                </a:xfrm>
                                <a:prstGeom prst="rect">
                                  <a:avLst/>
                                </a:prstGeom>
                              </pic:spPr>
                            </pic:pic>
                          </a:graphicData>
                        </a:graphic>
                      </wp:inline>
                    </w:drawing>
                  </w:r>
                </w:p>
              </w:tc>
              <w:tc>
                <w:tcPr>
                  <w:tcW w:w="1919" w:type="dxa"/>
                  <w:hideMark/>
                </w:tcPr>
                <w:p w14:paraId="584C0D18" w14:textId="77777777" w:rsidR="004E4090" w:rsidRPr="001A63F1" w:rsidRDefault="004E4090" w:rsidP="004E4090">
                  <w:pPr>
                    <w:widowControl w:val="0"/>
                    <w:autoSpaceDE w:val="0"/>
                    <w:autoSpaceDN w:val="0"/>
                    <w:adjustRightInd w:val="0"/>
                    <w:spacing w:before="120" w:line="226" w:lineRule="auto"/>
                    <w:jc w:val="center"/>
                    <w:cnfStyle w:val="000000000000" w:firstRow="0" w:lastRow="0" w:firstColumn="0" w:lastColumn="0" w:oddVBand="0" w:evenVBand="0" w:oddHBand="0" w:evenHBand="0" w:firstRowFirstColumn="0" w:firstRowLastColumn="0" w:lastRowFirstColumn="0" w:lastRowLastColumn="0"/>
                    <w:rPr>
                      <w:spacing w:val="5"/>
                      <w:kern w:val="1"/>
                      <w:lang w:val="en-CA"/>
                    </w:rPr>
                  </w:pPr>
                  <w:r>
                    <w:rPr>
                      <w:noProof/>
                      <w:lang w:eastAsia="zh-CN"/>
                    </w:rPr>
                    <w:drawing>
                      <wp:inline distT="0" distB="0" distL="0" distR="0" wp14:anchorId="12448398" wp14:editId="1417A181">
                        <wp:extent cx="1117339" cy="1117339"/>
                        <wp:effectExtent l="0" t="0" r="7620" b="7620"/>
                        <wp:docPr id="1383858741" name="Picture 28" descr="https://lh3.googleusercontent.com/kD3Bk-h3acIas9_N9d4P2_D01qnzzUsQzbY43nSAIOiwF10pNY6IDcSpb2vcAbG7j1tKEMpK_h8-yCaJmwpbR6-geN6uXhF67NwdLI7lXioGRZ8B0hXYKe-Qrai2mdP1ss3HT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1117339" cy="1117339"/>
                                </a:xfrm>
                                <a:prstGeom prst="rect">
                                  <a:avLst/>
                                </a:prstGeom>
                              </pic:spPr>
                            </pic:pic>
                          </a:graphicData>
                        </a:graphic>
                      </wp:inline>
                    </w:drawing>
                  </w:r>
                </w:p>
              </w:tc>
            </w:tr>
          </w:tbl>
          <w:p w14:paraId="2FD60771" w14:textId="77777777" w:rsidR="004E4090" w:rsidRPr="004E4090" w:rsidRDefault="004E4090" w:rsidP="004E4090">
            <w:pPr>
              <w:widowControl w:val="0"/>
              <w:autoSpaceDE w:val="0"/>
              <w:autoSpaceDN w:val="0"/>
              <w:adjustRightInd w:val="0"/>
              <w:spacing w:before="120" w:line="226" w:lineRule="auto"/>
              <w:jc w:val="center"/>
              <w:rPr>
                <w:rFonts w:eastAsia="Times New Roman"/>
                <w:spacing w:val="5"/>
                <w:kern w:val="1"/>
              </w:rPr>
            </w:pPr>
          </w:p>
        </w:tc>
      </w:tr>
    </w:tbl>
    <w:p w14:paraId="271E9A98" w14:textId="28AE4ABF" w:rsidR="004E4090" w:rsidRPr="004E4090" w:rsidRDefault="005212F5" w:rsidP="004E4090">
      <w:pPr>
        <w:widowControl w:val="0"/>
        <w:autoSpaceDE w:val="0"/>
        <w:autoSpaceDN w:val="0"/>
        <w:adjustRightInd w:val="0"/>
        <w:spacing w:before="120" w:line="226" w:lineRule="auto"/>
        <w:jc w:val="center"/>
        <w:rPr>
          <w:rFonts w:eastAsia="Times New Roman"/>
          <w:spacing w:val="5"/>
          <w:kern w:val="1"/>
        </w:rPr>
      </w:pPr>
      <w:r>
        <w:rPr>
          <w:rFonts w:eastAsia="Times New Roman"/>
          <w:spacing w:val="5"/>
          <w:kern w:val="1"/>
        </w:rPr>
        <w:t>Figure 4</w:t>
      </w:r>
      <w:r w:rsidR="004E4090" w:rsidRPr="004E4090">
        <w:rPr>
          <w:rFonts w:eastAsia="Times New Roman"/>
          <w:spacing w:val="5"/>
          <w:kern w:val="1"/>
        </w:rPr>
        <w:t xml:space="preserve">: </w:t>
      </w:r>
      <w:r w:rsidR="004E4090">
        <w:rPr>
          <w:rFonts w:eastAsia="Times New Roman"/>
          <w:spacing w:val="5"/>
          <w:kern w:val="1"/>
        </w:rPr>
        <w:t>Comparison between three models in blonde hair to black hair translation</w:t>
      </w:r>
    </w:p>
    <w:p w14:paraId="3B174229" w14:textId="77777777" w:rsidR="001A63F1" w:rsidRDefault="001A63F1">
      <w:pPr>
        <w:widowControl w:val="0"/>
        <w:autoSpaceDE w:val="0"/>
        <w:autoSpaceDN w:val="0"/>
        <w:adjustRightInd w:val="0"/>
        <w:spacing w:before="120" w:line="226" w:lineRule="auto"/>
        <w:jc w:val="both"/>
        <w:rPr>
          <w:color w:val="212529"/>
        </w:rPr>
      </w:pPr>
    </w:p>
    <w:p w14:paraId="4691FF75" w14:textId="77777777" w:rsidR="004E4090" w:rsidRDefault="004E4090">
      <w:pPr>
        <w:widowControl w:val="0"/>
        <w:autoSpaceDE w:val="0"/>
        <w:autoSpaceDN w:val="0"/>
        <w:adjustRightInd w:val="0"/>
        <w:spacing w:before="120" w:line="226" w:lineRule="auto"/>
        <w:jc w:val="both"/>
        <w:rPr>
          <w:color w:val="212529"/>
        </w:rPr>
      </w:pPr>
    </w:p>
    <w:tbl>
      <w:tblPr>
        <w:tblW w:w="0" w:type="auto"/>
        <w:jc w:val="center"/>
        <w:tblBorders>
          <w:top w:val="single" w:sz="12" w:space="0" w:color="BFBFBF"/>
          <w:left w:val="single" w:sz="12" w:space="0" w:color="BFBFBF"/>
          <w:bottom w:val="single" w:sz="12" w:space="0" w:color="BFBFBF"/>
          <w:right w:val="single" w:sz="12" w:space="0" w:color="BFBFBF"/>
        </w:tblBorders>
        <w:tblLook w:val="0000" w:firstRow="0" w:lastRow="0" w:firstColumn="0" w:lastColumn="0" w:noHBand="0" w:noVBand="0"/>
      </w:tblPr>
      <w:tblGrid>
        <w:gridCol w:w="7890"/>
      </w:tblGrid>
      <w:tr w:rsidR="001A63F1" w14:paraId="422FC927" w14:textId="77777777" w:rsidTr="202E0A20">
        <w:trPr>
          <w:trHeight w:val="964"/>
          <w:jc w:val="center"/>
        </w:trPr>
        <w:tc>
          <w:tcPr>
            <w:tcW w:w="0" w:type="auto"/>
            <w:tcBorders>
              <w:top w:val="single" w:sz="12" w:space="0" w:color="BFBFBF" w:themeColor="background1" w:themeShade="BF"/>
              <w:bottom w:val="single" w:sz="12" w:space="0" w:color="BFBFBF" w:themeColor="background1" w:themeShade="BF"/>
            </w:tcBorders>
            <w:vAlign w:val="center"/>
          </w:tcPr>
          <w:tbl>
            <w:tblPr>
              <w:tblStyle w:val="PlainTable2"/>
              <w:tblW w:w="0" w:type="auto"/>
              <w:tblLook w:val="04A0" w:firstRow="1" w:lastRow="0" w:firstColumn="1" w:lastColumn="0" w:noHBand="0" w:noVBand="1"/>
            </w:tblPr>
            <w:tblGrid>
              <w:gridCol w:w="1920"/>
              <w:gridCol w:w="1906"/>
              <w:gridCol w:w="1919"/>
              <w:gridCol w:w="1919"/>
            </w:tblGrid>
            <w:tr w:rsidR="005349C5" w:rsidRPr="004E4090" w14:paraId="195D2994" w14:textId="77777777" w:rsidTr="00534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hideMark/>
                </w:tcPr>
                <w:p w14:paraId="56D8F810" w14:textId="77777777" w:rsidR="005349C5" w:rsidRPr="004E4090" w:rsidRDefault="005349C5" w:rsidP="008748DC">
                  <w:pPr>
                    <w:widowControl w:val="0"/>
                    <w:autoSpaceDE w:val="0"/>
                    <w:autoSpaceDN w:val="0"/>
                    <w:adjustRightInd w:val="0"/>
                    <w:spacing w:before="120" w:line="226" w:lineRule="auto"/>
                    <w:jc w:val="both"/>
                    <w:rPr>
                      <w:color w:val="212529"/>
                      <w:lang w:val="en-CA"/>
                    </w:rPr>
                  </w:pPr>
                </w:p>
                <w:p w14:paraId="5CB17087" w14:textId="77777777" w:rsidR="005349C5" w:rsidRPr="001A63F1" w:rsidRDefault="005349C5" w:rsidP="008748DC">
                  <w:pPr>
                    <w:widowControl w:val="0"/>
                    <w:autoSpaceDE w:val="0"/>
                    <w:autoSpaceDN w:val="0"/>
                    <w:adjustRightInd w:val="0"/>
                    <w:spacing w:before="120" w:line="226" w:lineRule="auto"/>
                    <w:jc w:val="center"/>
                    <w:rPr>
                      <w:spacing w:val="5"/>
                      <w:kern w:val="1"/>
                      <w:lang w:val="en-CA"/>
                    </w:rPr>
                  </w:pPr>
                  <w:r w:rsidRPr="004E4090">
                    <w:rPr>
                      <w:color w:val="212529"/>
                      <w:lang w:val="en-CA"/>
                    </w:rPr>
                    <w:t>Original</w:t>
                  </w:r>
                </w:p>
              </w:tc>
              <w:tc>
                <w:tcPr>
                  <w:tcW w:w="1906" w:type="dxa"/>
                  <w:hideMark/>
                </w:tcPr>
                <w:p w14:paraId="1E36C868" w14:textId="77777777" w:rsidR="005349C5" w:rsidRPr="004E4090" w:rsidRDefault="005349C5" w:rsidP="008748DC">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p>
                <w:p w14:paraId="36B2FDB2" w14:textId="77777777" w:rsidR="005349C5" w:rsidRPr="004E4090" w:rsidRDefault="005349C5" w:rsidP="008748DC">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r w:rsidRPr="004E4090">
                    <w:rPr>
                      <w:color w:val="212529"/>
                      <w:lang w:val="en-CA"/>
                    </w:rPr>
                    <w:t>DiscoGAN </w:t>
                  </w:r>
                </w:p>
              </w:tc>
              <w:tc>
                <w:tcPr>
                  <w:tcW w:w="1919" w:type="dxa"/>
                  <w:hideMark/>
                </w:tcPr>
                <w:p w14:paraId="0BBB6D2F" w14:textId="77777777" w:rsidR="005349C5" w:rsidRPr="004E4090" w:rsidRDefault="005349C5" w:rsidP="008748DC">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p>
                <w:p w14:paraId="30585D8C" w14:textId="77777777" w:rsidR="005349C5" w:rsidRPr="004E4090" w:rsidRDefault="005349C5" w:rsidP="008748DC">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r w:rsidRPr="004E4090">
                    <w:rPr>
                      <w:color w:val="212529"/>
                      <w:lang w:val="en-CA"/>
                    </w:rPr>
                    <w:t>CycleGAN</w:t>
                  </w:r>
                </w:p>
              </w:tc>
              <w:tc>
                <w:tcPr>
                  <w:tcW w:w="1919" w:type="dxa"/>
                  <w:hideMark/>
                </w:tcPr>
                <w:p w14:paraId="4909838C" w14:textId="77777777" w:rsidR="005349C5" w:rsidRPr="004E4090" w:rsidRDefault="005349C5" w:rsidP="008748DC">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p>
                <w:p w14:paraId="0D087AD6" w14:textId="77777777" w:rsidR="005349C5" w:rsidRPr="004E4090" w:rsidRDefault="005349C5" w:rsidP="008748DC">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color w:val="212529"/>
                      <w:lang w:val="en-CA"/>
                    </w:rPr>
                  </w:pPr>
                  <w:r w:rsidRPr="004E4090">
                    <w:rPr>
                      <w:color w:val="212529"/>
                      <w:lang w:val="en-CA"/>
                    </w:rPr>
                    <w:t>DyeGAN</w:t>
                  </w:r>
                </w:p>
              </w:tc>
            </w:tr>
          </w:tbl>
          <w:tbl>
            <w:tblPr>
              <w:tblStyle w:val="PlainTable3"/>
              <w:tblW w:w="0" w:type="auto"/>
              <w:tblLook w:val="04A0" w:firstRow="1" w:lastRow="0" w:firstColumn="1" w:lastColumn="0" w:noHBand="0" w:noVBand="1"/>
            </w:tblPr>
            <w:tblGrid>
              <w:gridCol w:w="1940"/>
              <w:gridCol w:w="1955"/>
              <w:gridCol w:w="1882"/>
              <w:gridCol w:w="1897"/>
            </w:tblGrid>
            <w:tr w:rsidR="00782875" w:rsidRPr="001A63F1" w14:paraId="5E255267" w14:textId="77777777" w:rsidTr="00CE43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3951E79C" w14:textId="5204D954" w:rsidR="00782875" w:rsidRPr="001A63F1" w:rsidRDefault="00782875" w:rsidP="00782875">
                  <w:pPr>
                    <w:widowControl w:val="0"/>
                    <w:autoSpaceDE w:val="0"/>
                    <w:autoSpaceDN w:val="0"/>
                    <w:adjustRightInd w:val="0"/>
                    <w:spacing w:before="120" w:line="226" w:lineRule="auto"/>
                    <w:jc w:val="center"/>
                    <w:rPr>
                      <w:noProof/>
                      <w:spacing w:val="5"/>
                      <w:kern w:val="1"/>
                      <w:lang w:eastAsia="zh-CN"/>
                    </w:rPr>
                  </w:pPr>
                  <w:r>
                    <w:rPr>
                      <w:noProof/>
                      <w:lang w:eastAsia="zh-CN"/>
                    </w:rPr>
                    <w:drawing>
                      <wp:inline distT="0" distB="0" distL="0" distR="0" wp14:anchorId="5EF754B6" wp14:editId="42EC22EB">
                        <wp:extent cx="1126292" cy="1126292"/>
                        <wp:effectExtent l="0" t="0" r="0" b="0"/>
                        <wp:docPr id="1736389033" name="Picture 11" descr="C:\Users\alynn.LEON-PC\AppData\Local\Microsoft\Windows\INetCache\Content.Word\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126292" cy="1126292"/>
                                </a:xfrm>
                                <a:prstGeom prst="rect">
                                  <a:avLst/>
                                </a:prstGeom>
                              </pic:spPr>
                            </pic:pic>
                          </a:graphicData>
                        </a:graphic>
                      </wp:inline>
                    </w:drawing>
                  </w:r>
                </w:p>
              </w:tc>
              <w:tc>
                <w:tcPr>
                  <w:tcW w:w="0" w:type="auto"/>
                </w:tcPr>
                <w:p w14:paraId="162F26B6" w14:textId="4E604610" w:rsidR="00782875" w:rsidRDefault="00782875" w:rsidP="00843B67">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spacing w:val="5"/>
                      <w:kern w:val="1"/>
                      <w:lang w:val="en-CA"/>
                    </w:rPr>
                  </w:pPr>
                  <w:r>
                    <w:rPr>
                      <w:noProof/>
                      <w:lang w:eastAsia="zh-CN"/>
                    </w:rPr>
                    <w:drawing>
                      <wp:inline distT="0" distB="0" distL="0" distR="0" wp14:anchorId="1386C84B" wp14:editId="199189A8">
                        <wp:extent cx="1108158" cy="1108158"/>
                        <wp:effectExtent l="0" t="0" r="0" b="0"/>
                        <wp:docPr id="1565097447" name="Picture 14" descr="C:\Users\alynn.LEON-PC\AppData\Local\Microsoft\Windows\INetCache\Content.Word\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1109419" cy="1109419"/>
                                </a:xfrm>
                                <a:prstGeom prst="rect">
                                  <a:avLst/>
                                </a:prstGeom>
                              </pic:spPr>
                            </pic:pic>
                          </a:graphicData>
                        </a:graphic>
                      </wp:inline>
                    </w:drawing>
                  </w:r>
                </w:p>
              </w:tc>
              <w:tc>
                <w:tcPr>
                  <w:tcW w:w="0" w:type="auto"/>
                </w:tcPr>
                <w:p w14:paraId="29ECE232" w14:textId="112C6ACA" w:rsidR="00782875" w:rsidRPr="001A63F1" w:rsidRDefault="00782875" w:rsidP="00782875">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noProof/>
                      <w:spacing w:val="5"/>
                      <w:kern w:val="1"/>
                      <w:lang w:eastAsia="zh-CN"/>
                    </w:rPr>
                  </w:pPr>
                  <w:r>
                    <w:rPr>
                      <w:noProof/>
                      <w:lang w:eastAsia="zh-CN"/>
                    </w:rPr>
                    <w:drawing>
                      <wp:inline distT="0" distB="0" distL="0" distR="0" wp14:anchorId="1F124428" wp14:editId="48C35360">
                        <wp:extent cx="1088112" cy="1088112"/>
                        <wp:effectExtent l="0" t="0" r="0" b="0"/>
                        <wp:docPr id="830186107" name="Picture 12" descr="C:\Users\alynn.LEON-PC\AppData\Local\Microsoft\Windows\INetCache\Content.Word\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1088112" cy="1088112"/>
                                </a:xfrm>
                                <a:prstGeom prst="rect">
                                  <a:avLst/>
                                </a:prstGeom>
                              </pic:spPr>
                            </pic:pic>
                          </a:graphicData>
                        </a:graphic>
                      </wp:inline>
                    </w:drawing>
                  </w:r>
                </w:p>
              </w:tc>
              <w:tc>
                <w:tcPr>
                  <w:tcW w:w="0" w:type="auto"/>
                </w:tcPr>
                <w:p w14:paraId="7FAE55FA" w14:textId="72AA8A41" w:rsidR="00782875" w:rsidRPr="001A63F1" w:rsidRDefault="00782875" w:rsidP="00782875">
                  <w:pPr>
                    <w:widowControl w:val="0"/>
                    <w:autoSpaceDE w:val="0"/>
                    <w:autoSpaceDN w:val="0"/>
                    <w:adjustRightInd w:val="0"/>
                    <w:spacing w:before="120" w:line="226" w:lineRule="auto"/>
                    <w:jc w:val="center"/>
                    <w:cnfStyle w:val="100000000000" w:firstRow="1" w:lastRow="0" w:firstColumn="0" w:lastColumn="0" w:oddVBand="0" w:evenVBand="0" w:oddHBand="0" w:evenHBand="0" w:firstRowFirstColumn="0" w:firstRowLastColumn="0" w:lastRowFirstColumn="0" w:lastRowLastColumn="0"/>
                    <w:rPr>
                      <w:noProof/>
                      <w:spacing w:val="5"/>
                      <w:kern w:val="1"/>
                      <w:lang w:eastAsia="zh-CN"/>
                    </w:rPr>
                  </w:pPr>
                  <w:r>
                    <w:rPr>
                      <w:noProof/>
                      <w:lang w:eastAsia="zh-CN"/>
                    </w:rPr>
                    <w:drawing>
                      <wp:inline distT="0" distB="0" distL="0" distR="0" wp14:anchorId="70097084" wp14:editId="2B1B0B1E">
                        <wp:extent cx="1088112" cy="1088112"/>
                        <wp:effectExtent l="0" t="0" r="0" b="0"/>
                        <wp:docPr id="1676413313" name="Picture 13" descr="C:\Users\alynn.LEON-PC\AppData\Local\Microsoft\Windows\INetCache\Content.Word\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1088112" cy="1088112"/>
                                </a:xfrm>
                                <a:prstGeom prst="rect">
                                  <a:avLst/>
                                </a:prstGeom>
                              </pic:spPr>
                            </pic:pic>
                          </a:graphicData>
                        </a:graphic>
                      </wp:inline>
                    </w:drawing>
                  </w:r>
                </w:p>
              </w:tc>
            </w:tr>
            <w:tr w:rsidR="00782875" w:rsidRPr="001A63F1" w14:paraId="6778DF66" w14:textId="77777777" w:rsidTr="00CE4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9EE530" w14:textId="485E267D" w:rsidR="00782875" w:rsidRPr="001A63F1" w:rsidRDefault="00782875" w:rsidP="00782875">
                  <w:pPr>
                    <w:widowControl w:val="0"/>
                    <w:autoSpaceDE w:val="0"/>
                    <w:autoSpaceDN w:val="0"/>
                    <w:adjustRightInd w:val="0"/>
                    <w:spacing w:before="120" w:line="226" w:lineRule="auto"/>
                    <w:jc w:val="center"/>
                    <w:rPr>
                      <w:noProof/>
                      <w:spacing w:val="5"/>
                      <w:kern w:val="1"/>
                      <w:lang w:eastAsia="zh-CN"/>
                    </w:rPr>
                  </w:pPr>
                  <w:r>
                    <w:rPr>
                      <w:noProof/>
                      <w:lang w:eastAsia="zh-CN"/>
                    </w:rPr>
                    <w:drawing>
                      <wp:inline distT="0" distB="0" distL="0" distR="0" wp14:anchorId="3018FEAC" wp14:editId="178306CF">
                        <wp:extent cx="1097657" cy="1097657"/>
                        <wp:effectExtent l="0" t="0" r="0" b="0"/>
                        <wp:docPr id="530977356" name="Picture 7" descr="C:\Users\alynn.LEON-PC\AppData\Local\Microsoft\Windows\INetCache\Content.Word\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1097657" cy="1097657"/>
                                </a:xfrm>
                                <a:prstGeom prst="rect">
                                  <a:avLst/>
                                </a:prstGeom>
                              </pic:spPr>
                            </pic:pic>
                          </a:graphicData>
                        </a:graphic>
                      </wp:inline>
                    </w:drawing>
                  </w:r>
                </w:p>
              </w:tc>
              <w:tc>
                <w:tcPr>
                  <w:tcW w:w="0" w:type="auto"/>
                </w:tcPr>
                <w:p w14:paraId="11CB4785" w14:textId="349E3051" w:rsidR="00782875" w:rsidRDefault="00782875" w:rsidP="00843B67">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spacing w:val="5"/>
                      <w:kern w:val="1"/>
                      <w:lang w:val="en-CA"/>
                    </w:rPr>
                  </w:pPr>
                  <w:r>
                    <w:rPr>
                      <w:noProof/>
                      <w:lang w:eastAsia="zh-CN"/>
                    </w:rPr>
                    <w:drawing>
                      <wp:inline distT="0" distB="0" distL="0" distR="0" wp14:anchorId="70002983" wp14:editId="390F33A1">
                        <wp:extent cx="1135836" cy="1135836"/>
                        <wp:effectExtent l="0" t="0" r="0" b="0"/>
                        <wp:docPr id="1222512360" name="Picture 10" descr="C:\Users\alynn.LEON-PC\AppData\Local\Microsoft\Windows\INetCache\Content.Word\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1135836" cy="1135836"/>
                                </a:xfrm>
                                <a:prstGeom prst="rect">
                                  <a:avLst/>
                                </a:prstGeom>
                              </pic:spPr>
                            </pic:pic>
                          </a:graphicData>
                        </a:graphic>
                      </wp:inline>
                    </w:drawing>
                  </w:r>
                </w:p>
              </w:tc>
              <w:tc>
                <w:tcPr>
                  <w:tcW w:w="0" w:type="auto"/>
                </w:tcPr>
                <w:p w14:paraId="3E836E11" w14:textId="47D71868" w:rsidR="00782875" w:rsidRPr="001A63F1" w:rsidRDefault="00782875" w:rsidP="001A63F1">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noProof/>
                      <w:spacing w:val="5"/>
                      <w:kern w:val="1"/>
                      <w:lang w:eastAsia="zh-CN"/>
                    </w:rPr>
                  </w:pPr>
                  <w:r>
                    <w:rPr>
                      <w:noProof/>
                      <w:lang w:eastAsia="zh-CN"/>
                    </w:rPr>
                    <w:drawing>
                      <wp:inline distT="0" distB="0" distL="0" distR="0" wp14:anchorId="21D034F6" wp14:editId="136BB52E">
                        <wp:extent cx="1078567" cy="1078567"/>
                        <wp:effectExtent l="0" t="0" r="0" b="0"/>
                        <wp:docPr id="755695012" name="Picture 8" descr="C:\Users\alynn.LEON-PC\AppData\Local\Microsoft\Windows\INetCache\Content.Word\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1078567" cy="1078567"/>
                                </a:xfrm>
                                <a:prstGeom prst="rect">
                                  <a:avLst/>
                                </a:prstGeom>
                              </pic:spPr>
                            </pic:pic>
                          </a:graphicData>
                        </a:graphic>
                      </wp:inline>
                    </w:drawing>
                  </w:r>
                </w:p>
              </w:tc>
              <w:tc>
                <w:tcPr>
                  <w:tcW w:w="0" w:type="auto"/>
                </w:tcPr>
                <w:p w14:paraId="53225738" w14:textId="243B9E9B" w:rsidR="00782875" w:rsidRPr="001A63F1" w:rsidRDefault="00782875" w:rsidP="001A63F1">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noProof/>
                      <w:spacing w:val="5"/>
                      <w:kern w:val="1"/>
                      <w:lang w:eastAsia="zh-CN"/>
                    </w:rPr>
                  </w:pPr>
                  <w:r>
                    <w:rPr>
                      <w:noProof/>
                      <w:lang w:eastAsia="zh-CN"/>
                    </w:rPr>
                    <w:drawing>
                      <wp:inline distT="0" distB="0" distL="0" distR="0" wp14:anchorId="1A7E70A0" wp14:editId="5A6BBC6C">
                        <wp:extent cx="1078567" cy="1078567"/>
                        <wp:effectExtent l="0" t="0" r="0" b="0"/>
                        <wp:docPr id="665954664" name="Picture 9" descr="C:\Users\alynn.LEON-PC\AppData\Local\Microsoft\Windows\INetCache\Content.Word\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1078567" cy="1078567"/>
                                </a:xfrm>
                                <a:prstGeom prst="rect">
                                  <a:avLst/>
                                </a:prstGeom>
                              </pic:spPr>
                            </pic:pic>
                          </a:graphicData>
                        </a:graphic>
                      </wp:inline>
                    </w:drawing>
                  </w:r>
                </w:p>
              </w:tc>
            </w:tr>
            <w:tr w:rsidR="00241932" w:rsidRPr="001A63F1" w14:paraId="15335B4F" w14:textId="77777777" w:rsidTr="00CE43BE">
              <w:tc>
                <w:tcPr>
                  <w:cnfStyle w:val="001000000000" w:firstRow="0" w:lastRow="0" w:firstColumn="1" w:lastColumn="0" w:oddVBand="0" w:evenVBand="0" w:oddHBand="0" w:evenHBand="0" w:firstRowFirstColumn="0" w:firstRowLastColumn="0" w:lastRowFirstColumn="0" w:lastRowLastColumn="0"/>
                  <w:tcW w:w="0" w:type="auto"/>
                </w:tcPr>
                <w:p w14:paraId="6CFCA710" w14:textId="02E0F32C" w:rsidR="00241932" w:rsidRPr="001A63F1" w:rsidRDefault="00241932" w:rsidP="001A63F1">
                  <w:pPr>
                    <w:widowControl w:val="0"/>
                    <w:autoSpaceDE w:val="0"/>
                    <w:autoSpaceDN w:val="0"/>
                    <w:adjustRightInd w:val="0"/>
                    <w:spacing w:before="120" w:line="226" w:lineRule="auto"/>
                    <w:jc w:val="center"/>
                    <w:rPr>
                      <w:noProof/>
                      <w:spacing w:val="5"/>
                      <w:kern w:val="1"/>
                      <w:lang w:eastAsia="zh-CN"/>
                    </w:rPr>
                  </w:pPr>
                  <w:r>
                    <w:rPr>
                      <w:noProof/>
                      <w:lang w:eastAsia="zh-CN"/>
                    </w:rPr>
                    <w:drawing>
                      <wp:inline distT="0" distB="0" distL="0" distR="0" wp14:anchorId="0ADD8953" wp14:editId="2A3748E6">
                        <wp:extent cx="1116747" cy="1116747"/>
                        <wp:effectExtent l="0" t="0" r="0" b="0"/>
                        <wp:docPr id="1219201281" name="Picture 1219201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116747" cy="1116747"/>
                                </a:xfrm>
                                <a:prstGeom prst="rect">
                                  <a:avLst/>
                                </a:prstGeom>
                              </pic:spPr>
                            </pic:pic>
                          </a:graphicData>
                        </a:graphic>
                      </wp:inline>
                    </w:drawing>
                  </w:r>
                </w:p>
              </w:tc>
              <w:tc>
                <w:tcPr>
                  <w:tcW w:w="0" w:type="auto"/>
                </w:tcPr>
                <w:p w14:paraId="33A1F9A3" w14:textId="5C3F17E5" w:rsidR="00241932" w:rsidRDefault="00782875" w:rsidP="00843B67">
                  <w:pPr>
                    <w:widowControl w:val="0"/>
                    <w:autoSpaceDE w:val="0"/>
                    <w:autoSpaceDN w:val="0"/>
                    <w:adjustRightInd w:val="0"/>
                    <w:spacing w:before="120" w:line="226" w:lineRule="auto"/>
                    <w:jc w:val="center"/>
                    <w:cnfStyle w:val="000000000000" w:firstRow="0" w:lastRow="0" w:firstColumn="0" w:lastColumn="0" w:oddVBand="0" w:evenVBand="0" w:oddHBand="0" w:evenHBand="0" w:firstRowFirstColumn="0" w:firstRowLastColumn="0" w:lastRowFirstColumn="0" w:lastRowLastColumn="0"/>
                    <w:rPr>
                      <w:spacing w:val="5"/>
                      <w:kern w:val="1"/>
                      <w:lang w:val="en-CA"/>
                    </w:rPr>
                  </w:pPr>
                  <w:r>
                    <w:rPr>
                      <w:noProof/>
                      <w:lang w:eastAsia="zh-CN"/>
                    </w:rPr>
                    <w:drawing>
                      <wp:inline distT="0" distB="0" distL="0" distR="0" wp14:anchorId="7B84A619" wp14:editId="2C1D6E93">
                        <wp:extent cx="1107202" cy="1107202"/>
                        <wp:effectExtent l="0" t="0" r="0" b="0"/>
                        <wp:docPr id="44185654" name="Picture 44185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07202" cy="1107202"/>
                                </a:xfrm>
                                <a:prstGeom prst="rect">
                                  <a:avLst/>
                                </a:prstGeom>
                              </pic:spPr>
                            </pic:pic>
                          </a:graphicData>
                        </a:graphic>
                      </wp:inline>
                    </w:drawing>
                  </w:r>
                </w:p>
              </w:tc>
              <w:tc>
                <w:tcPr>
                  <w:tcW w:w="0" w:type="auto"/>
                </w:tcPr>
                <w:p w14:paraId="67F2C08C" w14:textId="554C4066" w:rsidR="00241932" w:rsidRPr="001A63F1" w:rsidRDefault="00782875" w:rsidP="001A63F1">
                  <w:pPr>
                    <w:widowControl w:val="0"/>
                    <w:autoSpaceDE w:val="0"/>
                    <w:autoSpaceDN w:val="0"/>
                    <w:adjustRightInd w:val="0"/>
                    <w:spacing w:before="120" w:line="226" w:lineRule="auto"/>
                    <w:jc w:val="center"/>
                    <w:cnfStyle w:val="000000000000" w:firstRow="0" w:lastRow="0" w:firstColumn="0" w:lastColumn="0" w:oddVBand="0" w:evenVBand="0" w:oddHBand="0" w:evenHBand="0" w:firstRowFirstColumn="0" w:firstRowLastColumn="0" w:lastRowFirstColumn="0" w:lastRowLastColumn="0"/>
                    <w:rPr>
                      <w:noProof/>
                      <w:spacing w:val="5"/>
                      <w:kern w:val="1"/>
                      <w:lang w:eastAsia="zh-CN"/>
                    </w:rPr>
                  </w:pPr>
                  <w:r>
                    <w:rPr>
                      <w:noProof/>
                      <w:lang w:eastAsia="zh-CN"/>
                    </w:rPr>
                    <w:drawing>
                      <wp:inline distT="0" distB="0" distL="0" distR="0" wp14:anchorId="2599D569" wp14:editId="634EB970">
                        <wp:extent cx="1078567" cy="1078567"/>
                        <wp:effectExtent l="0" t="0" r="0" b="0"/>
                        <wp:docPr id="263358298" name="Picture 263358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078567" cy="1078567"/>
                                </a:xfrm>
                                <a:prstGeom prst="rect">
                                  <a:avLst/>
                                </a:prstGeom>
                              </pic:spPr>
                            </pic:pic>
                          </a:graphicData>
                        </a:graphic>
                      </wp:inline>
                    </w:drawing>
                  </w:r>
                </w:p>
              </w:tc>
              <w:tc>
                <w:tcPr>
                  <w:tcW w:w="0" w:type="auto"/>
                </w:tcPr>
                <w:p w14:paraId="66D1AEFF" w14:textId="6F4EBBD0" w:rsidR="00241932" w:rsidRPr="001A63F1" w:rsidRDefault="00782875" w:rsidP="001A63F1">
                  <w:pPr>
                    <w:widowControl w:val="0"/>
                    <w:autoSpaceDE w:val="0"/>
                    <w:autoSpaceDN w:val="0"/>
                    <w:adjustRightInd w:val="0"/>
                    <w:spacing w:before="120" w:line="226" w:lineRule="auto"/>
                    <w:jc w:val="center"/>
                    <w:cnfStyle w:val="000000000000" w:firstRow="0" w:lastRow="0" w:firstColumn="0" w:lastColumn="0" w:oddVBand="0" w:evenVBand="0" w:oddHBand="0" w:evenHBand="0" w:firstRowFirstColumn="0" w:firstRowLastColumn="0" w:lastRowFirstColumn="0" w:lastRowLastColumn="0"/>
                    <w:rPr>
                      <w:noProof/>
                      <w:spacing w:val="5"/>
                      <w:kern w:val="1"/>
                      <w:lang w:eastAsia="zh-CN"/>
                    </w:rPr>
                  </w:pPr>
                  <w:r>
                    <w:rPr>
                      <w:noProof/>
                      <w:lang w:eastAsia="zh-CN"/>
                    </w:rPr>
                    <w:drawing>
                      <wp:inline distT="0" distB="0" distL="0" distR="0" wp14:anchorId="694F607E" wp14:editId="366565B1">
                        <wp:extent cx="1097657" cy="1097657"/>
                        <wp:effectExtent l="0" t="0" r="0" b="0"/>
                        <wp:docPr id="303093973" name="Picture 4" descr="C:\Users\alynn.LEON-PC\AppData\Local\Microsoft\Windows\INetCache\Content.Word\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1097657" cy="1097657"/>
                                </a:xfrm>
                                <a:prstGeom prst="rect">
                                  <a:avLst/>
                                </a:prstGeom>
                              </pic:spPr>
                            </pic:pic>
                          </a:graphicData>
                        </a:graphic>
                      </wp:inline>
                    </w:drawing>
                  </w:r>
                </w:p>
              </w:tc>
            </w:tr>
            <w:tr w:rsidR="00782875" w:rsidRPr="001A63F1" w14:paraId="3A2639F2" w14:textId="77777777" w:rsidTr="00CE4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5C2050" w14:textId="07A67CB3" w:rsidR="00782875" w:rsidRDefault="00782875" w:rsidP="001A63F1">
                  <w:pPr>
                    <w:widowControl w:val="0"/>
                    <w:autoSpaceDE w:val="0"/>
                    <w:autoSpaceDN w:val="0"/>
                    <w:adjustRightInd w:val="0"/>
                    <w:spacing w:before="120" w:line="226" w:lineRule="auto"/>
                    <w:jc w:val="center"/>
                    <w:rPr>
                      <w:noProof/>
                      <w:spacing w:val="5"/>
                      <w:kern w:val="1"/>
                      <w:lang w:eastAsia="zh-CN"/>
                    </w:rPr>
                  </w:pPr>
                  <w:r>
                    <w:rPr>
                      <w:noProof/>
                      <w:lang w:eastAsia="zh-CN"/>
                    </w:rPr>
                    <w:drawing>
                      <wp:inline distT="0" distB="0" distL="0" distR="0" wp14:anchorId="13976B02" wp14:editId="4E232C0C">
                        <wp:extent cx="1097657" cy="1097657"/>
                        <wp:effectExtent l="0" t="0" r="0" b="0"/>
                        <wp:docPr id="730379945" name="Picture 18" descr="C:\Users\alynn.LEON-PC\AppData\Local\Microsoft\Windows\INetCache\Content.Word\4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1097657" cy="1097657"/>
                                </a:xfrm>
                                <a:prstGeom prst="rect">
                                  <a:avLst/>
                                </a:prstGeom>
                              </pic:spPr>
                            </pic:pic>
                          </a:graphicData>
                        </a:graphic>
                      </wp:inline>
                    </w:drawing>
                  </w:r>
                </w:p>
              </w:tc>
              <w:tc>
                <w:tcPr>
                  <w:tcW w:w="0" w:type="auto"/>
                </w:tcPr>
                <w:p w14:paraId="4B507268" w14:textId="0B3BE39B" w:rsidR="00782875" w:rsidRDefault="00782875" w:rsidP="00782875">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spacing w:val="5"/>
                      <w:kern w:val="1"/>
                      <w:lang w:val="en-CA"/>
                    </w:rPr>
                  </w:pPr>
                  <w:r>
                    <w:rPr>
                      <w:noProof/>
                      <w:lang w:eastAsia="zh-CN"/>
                    </w:rPr>
                    <w:drawing>
                      <wp:inline distT="0" distB="0" distL="0" distR="0" wp14:anchorId="08B166E8" wp14:editId="150173E5">
                        <wp:extent cx="1069022" cy="1069022"/>
                        <wp:effectExtent l="0" t="0" r="0" b="0"/>
                        <wp:docPr id="1325727283" name="Picture 17" descr="C:\Users\alynn.LEON-PC\AppData\Local\Microsoft\Windows\INetCache\Content.Word\4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1069022" cy="1069022"/>
                                </a:xfrm>
                                <a:prstGeom prst="rect">
                                  <a:avLst/>
                                </a:prstGeom>
                              </pic:spPr>
                            </pic:pic>
                          </a:graphicData>
                        </a:graphic>
                      </wp:inline>
                    </w:drawing>
                  </w:r>
                </w:p>
              </w:tc>
              <w:tc>
                <w:tcPr>
                  <w:tcW w:w="0" w:type="auto"/>
                </w:tcPr>
                <w:p w14:paraId="6841D559" w14:textId="37F337D3" w:rsidR="00782875" w:rsidRDefault="00782875" w:rsidP="00782875">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noProof/>
                      <w:spacing w:val="5"/>
                      <w:kern w:val="1"/>
                      <w:lang w:eastAsia="zh-CN"/>
                    </w:rPr>
                  </w:pPr>
                  <w:r>
                    <w:rPr>
                      <w:noProof/>
                      <w:lang w:eastAsia="zh-CN"/>
                    </w:rPr>
                    <w:drawing>
                      <wp:inline distT="0" distB="0" distL="0" distR="0" wp14:anchorId="2FB75701" wp14:editId="08D21E7A">
                        <wp:extent cx="1088112" cy="1088112"/>
                        <wp:effectExtent l="0" t="0" r="0" b="0"/>
                        <wp:docPr id="1571457573" name="Picture 16" descr="C:\Users\alynn.LEON-PC\AppData\Local\Microsoft\Windows\INetCache\Content.Word\4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1088112" cy="1088112"/>
                                </a:xfrm>
                                <a:prstGeom prst="rect">
                                  <a:avLst/>
                                </a:prstGeom>
                              </pic:spPr>
                            </pic:pic>
                          </a:graphicData>
                        </a:graphic>
                      </wp:inline>
                    </w:drawing>
                  </w:r>
                </w:p>
              </w:tc>
              <w:tc>
                <w:tcPr>
                  <w:tcW w:w="0" w:type="auto"/>
                </w:tcPr>
                <w:p w14:paraId="40A2A1CE" w14:textId="42256598" w:rsidR="00782875" w:rsidRDefault="00782875" w:rsidP="00782875">
                  <w:pPr>
                    <w:widowControl w:val="0"/>
                    <w:autoSpaceDE w:val="0"/>
                    <w:autoSpaceDN w:val="0"/>
                    <w:adjustRightInd w:val="0"/>
                    <w:spacing w:before="120" w:line="226" w:lineRule="auto"/>
                    <w:jc w:val="center"/>
                    <w:cnfStyle w:val="000000100000" w:firstRow="0" w:lastRow="0" w:firstColumn="0" w:lastColumn="0" w:oddVBand="0" w:evenVBand="0" w:oddHBand="1" w:evenHBand="0" w:firstRowFirstColumn="0" w:firstRowLastColumn="0" w:lastRowFirstColumn="0" w:lastRowLastColumn="0"/>
                    <w:rPr>
                      <w:noProof/>
                      <w:spacing w:val="5"/>
                      <w:kern w:val="1"/>
                      <w:lang w:eastAsia="zh-CN"/>
                    </w:rPr>
                  </w:pPr>
                  <w:r>
                    <w:rPr>
                      <w:noProof/>
                      <w:lang w:eastAsia="zh-CN"/>
                    </w:rPr>
                    <w:drawing>
                      <wp:inline distT="0" distB="0" distL="0" distR="0" wp14:anchorId="234554C9" wp14:editId="2B0931EB">
                        <wp:extent cx="1078567" cy="1078567"/>
                        <wp:effectExtent l="0" t="0" r="0" b="0"/>
                        <wp:docPr id="2068733907" name="Picture 15" descr="C:\Users\alynn.LEON-PC\AppData\Local\Microsoft\Windows\INetCache\Content.Word\4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0">
                                  <a:extLst>
                                    <a:ext uri="{28A0092B-C50C-407E-A947-70E740481C1C}">
                                      <a14:useLocalDpi xmlns:a14="http://schemas.microsoft.com/office/drawing/2010/main" val="0"/>
                                    </a:ext>
                                  </a:extLst>
                                </a:blip>
                                <a:stretch>
                                  <a:fillRect/>
                                </a:stretch>
                              </pic:blipFill>
                              <pic:spPr>
                                <a:xfrm>
                                  <a:off x="0" y="0"/>
                                  <a:ext cx="1078567" cy="1078567"/>
                                </a:xfrm>
                                <a:prstGeom prst="rect">
                                  <a:avLst/>
                                </a:prstGeom>
                              </pic:spPr>
                            </pic:pic>
                          </a:graphicData>
                        </a:graphic>
                      </wp:inline>
                    </w:drawing>
                  </w:r>
                </w:p>
              </w:tc>
            </w:tr>
          </w:tbl>
          <w:p w14:paraId="3B4ADDE7" w14:textId="77777777" w:rsidR="001A63F1" w:rsidRDefault="001A63F1" w:rsidP="00573839">
            <w:pPr>
              <w:widowControl w:val="0"/>
              <w:autoSpaceDE w:val="0"/>
              <w:autoSpaceDN w:val="0"/>
              <w:adjustRightInd w:val="0"/>
              <w:spacing w:before="120" w:line="226" w:lineRule="auto"/>
              <w:jc w:val="center"/>
              <w:rPr>
                <w:spacing w:val="5"/>
                <w:kern w:val="1"/>
              </w:rPr>
            </w:pPr>
          </w:p>
        </w:tc>
      </w:tr>
    </w:tbl>
    <w:p w14:paraId="312069C9" w14:textId="41027933" w:rsidR="00962A1D" w:rsidRDefault="005212F5" w:rsidP="004E4090">
      <w:pPr>
        <w:widowControl w:val="0"/>
        <w:autoSpaceDE w:val="0"/>
        <w:autoSpaceDN w:val="0"/>
        <w:adjustRightInd w:val="0"/>
        <w:spacing w:before="120" w:line="226" w:lineRule="auto"/>
        <w:jc w:val="center"/>
        <w:rPr>
          <w:spacing w:val="5"/>
          <w:kern w:val="1"/>
        </w:rPr>
      </w:pPr>
      <w:r>
        <w:rPr>
          <w:spacing w:val="5"/>
          <w:kern w:val="1"/>
        </w:rPr>
        <w:t>Figure 5</w:t>
      </w:r>
      <w:r w:rsidR="001A63F1">
        <w:rPr>
          <w:spacing w:val="5"/>
          <w:kern w:val="1"/>
        </w:rPr>
        <w:t xml:space="preserve">: </w:t>
      </w:r>
      <w:r w:rsidR="004E4090" w:rsidRPr="004E4090">
        <w:rPr>
          <w:spacing w:val="5"/>
          <w:kern w:val="1"/>
        </w:rPr>
        <w:t xml:space="preserve">Comparison between three models in </w:t>
      </w:r>
      <w:r w:rsidR="004E4090">
        <w:rPr>
          <w:spacing w:val="5"/>
          <w:kern w:val="1"/>
        </w:rPr>
        <w:t>black</w:t>
      </w:r>
      <w:r w:rsidR="004E4090" w:rsidRPr="004E4090">
        <w:rPr>
          <w:spacing w:val="5"/>
          <w:kern w:val="1"/>
        </w:rPr>
        <w:t xml:space="preserve"> hair to </w:t>
      </w:r>
      <w:r w:rsidR="004E4090">
        <w:rPr>
          <w:spacing w:val="5"/>
          <w:kern w:val="1"/>
        </w:rPr>
        <w:t>blonde</w:t>
      </w:r>
      <w:r w:rsidR="004E4090" w:rsidRPr="004E4090">
        <w:rPr>
          <w:spacing w:val="5"/>
          <w:kern w:val="1"/>
        </w:rPr>
        <w:t xml:space="preserve"> hair translation</w:t>
      </w:r>
    </w:p>
    <w:p w14:paraId="678F95C7" w14:textId="77777777" w:rsidR="004E4090" w:rsidRDefault="004E4090" w:rsidP="004E4090">
      <w:pPr>
        <w:widowControl w:val="0"/>
        <w:autoSpaceDE w:val="0"/>
        <w:autoSpaceDN w:val="0"/>
        <w:adjustRightInd w:val="0"/>
        <w:spacing w:before="120" w:line="226" w:lineRule="auto"/>
        <w:jc w:val="center"/>
        <w:rPr>
          <w:b/>
          <w:bCs/>
          <w:spacing w:val="24"/>
          <w:kern w:val="1"/>
          <w:sz w:val="24"/>
          <w:szCs w:val="24"/>
        </w:rPr>
      </w:pPr>
    </w:p>
    <w:p w14:paraId="3DCA478E" w14:textId="66A1E328" w:rsidR="00962A1D" w:rsidRDefault="00962A1D" w:rsidP="202E0A20">
      <w:pPr>
        <w:widowControl w:val="0"/>
        <w:autoSpaceDE w:val="0"/>
        <w:autoSpaceDN w:val="0"/>
        <w:adjustRightInd w:val="0"/>
        <w:rPr>
          <w:b/>
          <w:bCs/>
          <w:sz w:val="24"/>
          <w:szCs w:val="24"/>
        </w:rPr>
      </w:pPr>
      <w:r>
        <w:rPr>
          <w:b/>
          <w:bCs/>
          <w:spacing w:val="24"/>
          <w:kern w:val="1"/>
          <w:sz w:val="24"/>
          <w:szCs w:val="24"/>
        </w:rPr>
        <w:t xml:space="preserve">4 </w:t>
      </w:r>
      <w:r>
        <w:rPr>
          <w:b/>
          <w:bCs/>
          <w:spacing w:val="24"/>
          <w:kern w:val="1"/>
          <w:sz w:val="24"/>
          <w:szCs w:val="24"/>
        </w:rPr>
        <w:tab/>
        <w:t>Conclusion</w:t>
      </w:r>
    </w:p>
    <w:p w14:paraId="1427F39F" w14:textId="56D1AF30" w:rsidR="00962A1D" w:rsidRDefault="00962A1D" w:rsidP="00962A1D">
      <w:pPr>
        <w:widowControl w:val="0"/>
        <w:autoSpaceDE w:val="0"/>
        <w:autoSpaceDN w:val="0"/>
        <w:adjustRightInd w:val="0"/>
        <w:spacing w:before="120" w:line="226" w:lineRule="auto"/>
        <w:jc w:val="both"/>
        <w:rPr>
          <w:spacing w:val="5"/>
          <w:kern w:val="1"/>
        </w:rPr>
      </w:pPr>
      <w:r>
        <w:rPr>
          <w:spacing w:val="5"/>
          <w:kern w:val="1"/>
        </w:rPr>
        <w:t>In this project, we buil</w:t>
      </w:r>
      <w:r w:rsidR="000B48B7">
        <w:rPr>
          <w:spacing w:val="5"/>
          <w:kern w:val="1"/>
        </w:rPr>
        <w:t>d</w:t>
      </w:r>
      <w:r>
        <w:rPr>
          <w:spacing w:val="5"/>
          <w:kern w:val="1"/>
        </w:rPr>
        <w:t xml:space="preserve"> a new version of </w:t>
      </w:r>
      <w:r w:rsidRPr="00962A1D">
        <w:rPr>
          <w:spacing w:val="5"/>
          <w:kern w:val="1"/>
        </w:rPr>
        <w:t>cycle</w:t>
      </w:r>
      <w:r w:rsidRPr="202E0A20">
        <w:t>-</w:t>
      </w:r>
      <w:r w:rsidRPr="00962A1D">
        <w:rPr>
          <w:spacing w:val="5"/>
          <w:kern w:val="1"/>
        </w:rPr>
        <w:t>consistent adversarial networks</w:t>
      </w:r>
      <w:r w:rsidR="00BD6B47">
        <w:rPr>
          <w:spacing w:val="5"/>
          <w:kern w:val="1"/>
        </w:rPr>
        <w:t xml:space="preserve">, DyeGAN that can change the hair color under different circumstances. We guide our model only pay attention to the hair part by adding a segmentation mask to the reconstruction loss. As it can be seen from the above experiments, DyeGAN is able to change hair color in a more natural way. In later work, this segmentation idea can be applied to different parts of the face or even body and then easily change one of the attributes specified.   </w:t>
      </w:r>
      <w:r w:rsidRPr="202E0A20">
        <w:t xml:space="preserve"> </w:t>
      </w:r>
    </w:p>
    <w:p w14:paraId="3B5E91D9" w14:textId="77777777" w:rsidR="002D0824" w:rsidRDefault="002D0824">
      <w:pPr>
        <w:widowControl w:val="0"/>
        <w:autoSpaceDE w:val="0"/>
        <w:autoSpaceDN w:val="0"/>
        <w:adjustRightInd w:val="0"/>
        <w:spacing w:before="120" w:line="226" w:lineRule="auto"/>
        <w:jc w:val="both"/>
        <w:rPr>
          <w:spacing w:val="5"/>
          <w:kern w:val="1"/>
        </w:rPr>
      </w:pPr>
    </w:p>
    <w:p w14:paraId="360DF92A" w14:textId="317EF3A5" w:rsidR="002D0824" w:rsidRDefault="00962A1D" w:rsidP="202E0A20">
      <w:pPr>
        <w:widowControl w:val="0"/>
        <w:autoSpaceDE w:val="0"/>
        <w:autoSpaceDN w:val="0"/>
        <w:adjustRightInd w:val="0"/>
        <w:rPr>
          <w:b/>
          <w:bCs/>
          <w:sz w:val="24"/>
          <w:szCs w:val="24"/>
        </w:rPr>
      </w:pPr>
      <w:r>
        <w:rPr>
          <w:b/>
          <w:bCs/>
          <w:spacing w:val="24"/>
          <w:kern w:val="1"/>
          <w:sz w:val="24"/>
          <w:szCs w:val="24"/>
        </w:rPr>
        <w:t xml:space="preserve">5 </w:t>
      </w:r>
      <w:r w:rsidR="002D0824">
        <w:rPr>
          <w:b/>
          <w:bCs/>
          <w:spacing w:val="24"/>
          <w:kern w:val="1"/>
          <w:sz w:val="24"/>
          <w:szCs w:val="24"/>
        </w:rPr>
        <w:tab/>
      </w:r>
      <w:r>
        <w:rPr>
          <w:b/>
          <w:bCs/>
          <w:spacing w:val="24"/>
          <w:kern w:val="1"/>
          <w:sz w:val="24"/>
          <w:szCs w:val="24"/>
        </w:rPr>
        <w:t>Contribution</w:t>
      </w:r>
    </w:p>
    <w:p w14:paraId="374909B5" w14:textId="572DF65E" w:rsidR="00962A1D" w:rsidRPr="00962A1D" w:rsidRDefault="00962A1D" w:rsidP="00962A1D">
      <w:pPr>
        <w:widowControl w:val="0"/>
        <w:autoSpaceDE w:val="0"/>
        <w:autoSpaceDN w:val="0"/>
        <w:adjustRightInd w:val="0"/>
        <w:spacing w:before="120" w:line="226" w:lineRule="auto"/>
        <w:jc w:val="both"/>
        <w:rPr>
          <w:spacing w:val="5"/>
          <w:kern w:val="1"/>
        </w:rPr>
      </w:pPr>
      <w:r w:rsidRPr="202E0A20">
        <w:rPr>
          <w:b/>
          <w:bCs/>
          <w:spacing w:val="5"/>
          <w:kern w:val="1"/>
        </w:rPr>
        <w:t>Shiying Tu</w:t>
      </w:r>
      <w:r w:rsidRPr="00962A1D">
        <w:rPr>
          <w:spacing w:val="5"/>
          <w:kern w:val="1"/>
        </w:rPr>
        <w:t>: In early research stage, Tu researched Cy</w:t>
      </w:r>
      <w:r w:rsidR="00BD6B47">
        <w:rPr>
          <w:spacing w:val="5"/>
          <w:kern w:val="1"/>
        </w:rPr>
        <w:t>c</w:t>
      </w:r>
      <w:r w:rsidRPr="00962A1D">
        <w:rPr>
          <w:spacing w:val="5"/>
          <w:kern w:val="1"/>
        </w:rPr>
        <w:t xml:space="preserve">leGAN and AttGAN and also rebuilt runnable CycleGAN code in Keras. During implementation stage, Tu was responsible for training CycleGAN model and implementing DyeGAN based on Fully Convolutional Networks (FCN) model. For poster section, </w:t>
      </w:r>
      <w:r w:rsidR="000B48B7">
        <w:rPr>
          <w:spacing w:val="5"/>
          <w:kern w:val="1"/>
        </w:rPr>
        <w:t>Tu</w:t>
      </w:r>
      <w:r w:rsidRPr="00962A1D">
        <w:rPr>
          <w:spacing w:val="5"/>
          <w:kern w:val="1"/>
        </w:rPr>
        <w:t xml:space="preserve"> assist</w:t>
      </w:r>
      <w:r w:rsidR="000B48B7">
        <w:rPr>
          <w:spacing w:val="5"/>
          <w:kern w:val="1"/>
        </w:rPr>
        <w:t>s</w:t>
      </w:r>
      <w:r w:rsidRPr="00962A1D">
        <w:rPr>
          <w:spacing w:val="5"/>
          <w:kern w:val="1"/>
        </w:rPr>
        <w:t xml:space="preserve"> to design the poster, and </w:t>
      </w:r>
      <w:r w:rsidR="002F66B0">
        <w:rPr>
          <w:spacing w:val="5"/>
          <w:kern w:val="1"/>
        </w:rPr>
        <w:t>DyeGAN</w:t>
      </w:r>
      <w:r w:rsidRPr="00962A1D">
        <w:rPr>
          <w:spacing w:val="5"/>
          <w:kern w:val="1"/>
        </w:rPr>
        <w:t xml:space="preserve"> applications</w:t>
      </w:r>
      <w:r w:rsidR="005212F5">
        <w:rPr>
          <w:spacing w:val="5"/>
          <w:kern w:val="1"/>
        </w:rPr>
        <w:t xml:space="preserve">. </w:t>
      </w:r>
    </w:p>
    <w:p w14:paraId="08063E72" w14:textId="5CF82776" w:rsidR="00962A1D" w:rsidRPr="00962A1D" w:rsidRDefault="00962A1D" w:rsidP="00962A1D">
      <w:pPr>
        <w:widowControl w:val="0"/>
        <w:autoSpaceDE w:val="0"/>
        <w:autoSpaceDN w:val="0"/>
        <w:adjustRightInd w:val="0"/>
        <w:spacing w:before="120" w:line="226" w:lineRule="auto"/>
        <w:jc w:val="both"/>
        <w:rPr>
          <w:spacing w:val="5"/>
          <w:kern w:val="1"/>
        </w:rPr>
      </w:pPr>
      <w:r w:rsidRPr="202E0A20">
        <w:rPr>
          <w:b/>
          <w:bCs/>
          <w:spacing w:val="5"/>
          <w:kern w:val="1"/>
        </w:rPr>
        <w:t>Lelei Zhang</w:t>
      </w:r>
      <w:r w:rsidRPr="00962A1D">
        <w:rPr>
          <w:spacing w:val="5"/>
          <w:kern w:val="1"/>
        </w:rPr>
        <w:t xml:space="preserve">: In early research stage, Zhang researched DiscoGAN and StarGAN and also </w:t>
      </w:r>
      <w:r w:rsidRPr="00962A1D">
        <w:rPr>
          <w:spacing w:val="5"/>
          <w:kern w:val="1"/>
        </w:rPr>
        <w:lastRenderedPageBreak/>
        <w:t xml:space="preserve">rebuilt runnable DiscoGAN code in Keras. During implementation stage, Zhang was responsible for training DiscoGAN and CycleGAN with sigmoid discriminators. Also, Zhang proposed to apply the idea of semantic segmentation to our project. For poster section, </w:t>
      </w:r>
      <w:r w:rsidR="000B48B7">
        <w:rPr>
          <w:spacing w:val="5"/>
          <w:kern w:val="1"/>
        </w:rPr>
        <w:t>Zhang</w:t>
      </w:r>
      <w:r w:rsidRPr="00962A1D">
        <w:rPr>
          <w:spacing w:val="5"/>
          <w:kern w:val="1"/>
        </w:rPr>
        <w:t xml:space="preserve"> design</w:t>
      </w:r>
      <w:r w:rsidR="000B48B7">
        <w:rPr>
          <w:spacing w:val="5"/>
          <w:kern w:val="1"/>
        </w:rPr>
        <w:t>s</w:t>
      </w:r>
      <w:r w:rsidRPr="00962A1D">
        <w:rPr>
          <w:spacing w:val="5"/>
          <w:kern w:val="1"/>
        </w:rPr>
        <w:t xml:space="preserve"> the poster. </w:t>
      </w:r>
    </w:p>
    <w:p w14:paraId="72965F25" w14:textId="2FBC1F92" w:rsidR="00962A1D" w:rsidRPr="00962A1D" w:rsidRDefault="00962A1D" w:rsidP="00962A1D">
      <w:pPr>
        <w:widowControl w:val="0"/>
        <w:autoSpaceDE w:val="0"/>
        <w:autoSpaceDN w:val="0"/>
        <w:adjustRightInd w:val="0"/>
        <w:spacing w:before="120" w:line="226" w:lineRule="auto"/>
        <w:jc w:val="both"/>
        <w:rPr>
          <w:spacing w:val="5"/>
          <w:kern w:val="1"/>
        </w:rPr>
      </w:pPr>
      <w:proofErr w:type="spellStart"/>
      <w:r w:rsidRPr="00962A1D">
        <w:rPr>
          <w:b/>
          <w:spacing w:val="5"/>
          <w:kern w:val="1"/>
        </w:rPr>
        <w:t>Jui</w:t>
      </w:r>
      <w:proofErr w:type="spellEnd"/>
      <w:r w:rsidRPr="00962A1D">
        <w:rPr>
          <w:b/>
          <w:spacing w:val="5"/>
          <w:kern w:val="1"/>
        </w:rPr>
        <w:t>-Yang Yu</w:t>
      </w:r>
      <w:r w:rsidRPr="00962A1D">
        <w:rPr>
          <w:spacing w:val="5"/>
          <w:kern w:val="1"/>
        </w:rPr>
        <w:t>: Yu provided the idea of working on CycleGAN and also did a research in the model in early stage.</w:t>
      </w:r>
    </w:p>
    <w:p w14:paraId="0DCD1671" w14:textId="00659642" w:rsidR="00962A1D" w:rsidRPr="00962A1D" w:rsidRDefault="00962A1D" w:rsidP="00962A1D">
      <w:pPr>
        <w:widowControl w:val="0"/>
        <w:autoSpaceDE w:val="0"/>
        <w:autoSpaceDN w:val="0"/>
        <w:adjustRightInd w:val="0"/>
        <w:spacing w:before="120" w:line="226" w:lineRule="auto"/>
        <w:jc w:val="both"/>
        <w:rPr>
          <w:spacing w:val="5"/>
          <w:kern w:val="1"/>
        </w:rPr>
      </w:pPr>
      <w:r w:rsidRPr="00962A1D">
        <w:rPr>
          <w:spacing w:val="5"/>
          <w:kern w:val="1"/>
        </w:rPr>
        <w:t>The final report is primarily written by Lelei Zhang and Shiying Tu.</w:t>
      </w:r>
    </w:p>
    <w:p w14:paraId="30AB256D" w14:textId="77777777" w:rsidR="001353AD" w:rsidRDefault="001353AD" w:rsidP="00574233">
      <w:pPr>
        <w:widowControl w:val="0"/>
        <w:autoSpaceDE w:val="0"/>
        <w:autoSpaceDN w:val="0"/>
        <w:adjustRightInd w:val="0"/>
        <w:spacing w:before="120" w:line="226" w:lineRule="auto"/>
        <w:jc w:val="both"/>
        <w:rPr>
          <w:spacing w:val="5"/>
          <w:kern w:val="1"/>
        </w:rPr>
      </w:pPr>
    </w:p>
    <w:p w14:paraId="75554C72" w14:textId="77777777" w:rsidR="002D0824" w:rsidRDefault="002D0824">
      <w:pPr>
        <w:widowControl w:val="0"/>
        <w:autoSpaceDE w:val="0"/>
        <w:autoSpaceDN w:val="0"/>
        <w:adjustRightInd w:val="0"/>
        <w:spacing w:before="240" w:after="40" w:line="226" w:lineRule="auto"/>
        <w:rPr>
          <w:b/>
          <w:bCs/>
          <w:spacing w:val="24"/>
          <w:kern w:val="1"/>
        </w:rPr>
      </w:pPr>
      <w:r>
        <w:rPr>
          <w:b/>
          <w:bCs/>
          <w:spacing w:val="24"/>
          <w:kern w:val="1"/>
        </w:rPr>
        <w:t>References</w:t>
      </w:r>
    </w:p>
    <w:p w14:paraId="355F58F3" w14:textId="1C9D10D1" w:rsidR="002D0824" w:rsidRDefault="002D0824">
      <w:pPr>
        <w:widowControl w:val="0"/>
        <w:autoSpaceDE w:val="0"/>
        <w:autoSpaceDN w:val="0"/>
        <w:adjustRightInd w:val="0"/>
        <w:spacing w:before="120" w:line="226" w:lineRule="auto"/>
        <w:jc w:val="both"/>
        <w:rPr>
          <w:spacing w:val="5"/>
          <w:kern w:val="1"/>
          <w:sz w:val="18"/>
          <w:szCs w:val="18"/>
        </w:rPr>
      </w:pPr>
      <w:r>
        <w:rPr>
          <w:spacing w:val="5"/>
          <w:kern w:val="1"/>
          <w:sz w:val="18"/>
          <w:szCs w:val="18"/>
        </w:rPr>
        <w:t xml:space="preserve">[1] </w:t>
      </w:r>
      <w:r w:rsidR="004E4090" w:rsidRPr="004E4090">
        <w:rPr>
          <w:spacing w:val="5"/>
          <w:kern w:val="1"/>
          <w:sz w:val="18"/>
          <w:szCs w:val="18"/>
        </w:rPr>
        <w:t xml:space="preserve">Y. Zhu, T. Park, P. Isola, and A. A. </w:t>
      </w:r>
      <w:proofErr w:type="spellStart"/>
      <w:r w:rsidR="004E4090" w:rsidRPr="004E4090">
        <w:rPr>
          <w:spacing w:val="5"/>
          <w:kern w:val="1"/>
          <w:sz w:val="18"/>
          <w:szCs w:val="18"/>
        </w:rPr>
        <w:t>Efros</w:t>
      </w:r>
      <w:proofErr w:type="spellEnd"/>
      <w:r w:rsidR="004E4090" w:rsidRPr="004E4090">
        <w:rPr>
          <w:spacing w:val="5"/>
          <w:kern w:val="1"/>
          <w:sz w:val="18"/>
          <w:szCs w:val="18"/>
        </w:rPr>
        <w:t xml:space="preserve">. Unpaired image-to-image translation using </w:t>
      </w:r>
      <w:proofErr w:type="spellStart"/>
      <w:r w:rsidR="004E4090" w:rsidRPr="004E4090">
        <w:rPr>
          <w:spacing w:val="5"/>
          <w:kern w:val="1"/>
          <w:sz w:val="18"/>
          <w:szCs w:val="18"/>
        </w:rPr>
        <w:t>cycleconsistent</w:t>
      </w:r>
      <w:proofErr w:type="spellEnd"/>
      <w:r w:rsidR="004E4090" w:rsidRPr="004E4090">
        <w:rPr>
          <w:spacing w:val="5"/>
          <w:kern w:val="1"/>
          <w:sz w:val="18"/>
          <w:szCs w:val="18"/>
        </w:rPr>
        <w:t xml:space="preserve"> adversarial networks. </w:t>
      </w:r>
      <w:proofErr w:type="spellStart"/>
      <w:r w:rsidR="004E4090" w:rsidRPr="004E4090">
        <w:rPr>
          <w:spacing w:val="5"/>
          <w:kern w:val="1"/>
          <w:sz w:val="18"/>
          <w:szCs w:val="18"/>
        </w:rPr>
        <w:t>arXiv</w:t>
      </w:r>
      <w:proofErr w:type="spellEnd"/>
      <w:r w:rsidR="004E4090" w:rsidRPr="004E4090">
        <w:rPr>
          <w:spacing w:val="5"/>
          <w:kern w:val="1"/>
          <w:sz w:val="18"/>
          <w:szCs w:val="18"/>
        </w:rPr>
        <w:t xml:space="preserve"> preprint arXiv:1703.10593, 2017</w:t>
      </w:r>
    </w:p>
    <w:p w14:paraId="28BF5230" w14:textId="1B1D7F5F" w:rsidR="004E4090" w:rsidRDefault="002D0824">
      <w:pPr>
        <w:widowControl w:val="0"/>
        <w:autoSpaceDE w:val="0"/>
        <w:autoSpaceDN w:val="0"/>
        <w:adjustRightInd w:val="0"/>
        <w:spacing w:before="120" w:line="226" w:lineRule="auto"/>
        <w:jc w:val="both"/>
        <w:rPr>
          <w:spacing w:val="5"/>
          <w:kern w:val="1"/>
          <w:sz w:val="18"/>
          <w:szCs w:val="18"/>
        </w:rPr>
      </w:pPr>
      <w:r>
        <w:rPr>
          <w:spacing w:val="5"/>
          <w:kern w:val="1"/>
          <w:sz w:val="18"/>
          <w:szCs w:val="18"/>
        </w:rPr>
        <w:t xml:space="preserve">[2] </w:t>
      </w:r>
      <w:r w:rsidR="004E4090" w:rsidRPr="004E4090">
        <w:rPr>
          <w:spacing w:val="5"/>
          <w:kern w:val="1"/>
          <w:sz w:val="18"/>
          <w:szCs w:val="18"/>
        </w:rPr>
        <w:t xml:space="preserve">J. Long, E. </w:t>
      </w:r>
      <w:proofErr w:type="spellStart"/>
      <w:r w:rsidR="004E4090" w:rsidRPr="004E4090">
        <w:rPr>
          <w:spacing w:val="5"/>
          <w:kern w:val="1"/>
          <w:sz w:val="18"/>
          <w:szCs w:val="18"/>
        </w:rPr>
        <w:t>Shelhamer</w:t>
      </w:r>
      <w:proofErr w:type="spellEnd"/>
      <w:r w:rsidR="004E4090" w:rsidRPr="004E4090">
        <w:rPr>
          <w:spacing w:val="5"/>
          <w:kern w:val="1"/>
          <w:sz w:val="18"/>
          <w:szCs w:val="18"/>
        </w:rPr>
        <w:t xml:space="preserve">, and T. Darrell. Fully convolutional networks for semantic segmentation. In CVPR, 2015. </w:t>
      </w:r>
    </w:p>
    <w:p w14:paraId="3BA76D54" w14:textId="69492446" w:rsidR="002D0824" w:rsidRDefault="002D0824">
      <w:pPr>
        <w:widowControl w:val="0"/>
        <w:autoSpaceDE w:val="0"/>
        <w:autoSpaceDN w:val="0"/>
        <w:adjustRightInd w:val="0"/>
        <w:spacing w:before="120" w:line="226" w:lineRule="auto"/>
        <w:jc w:val="both"/>
        <w:rPr>
          <w:spacing w:val="5"/>
          <w:kern w:val="1"/>
          <w:sz w:val="18"/>
          <w:szCs w:val="18"/>
        </w:rPr>
      </w:pPr>
      <w:r>
        <w:rPr>
          <w:spacing w:val="5"/>
          <w:kern w:val="1"/>
          <w:sz w:val="18"/>
          <w:szCs w:val="18"/>
        </w:rPr>
        <w:t>[</w:t>
      </w:r>
      <w:r w:rsidR="000B48B7">
        <w:rPr>
          <w:spacing w:val="5"/>
          <w:kern w:val="1"/>
          <w:sz w:val="18"/>
          <w:szCs w:val="18"/>
        </w:rPr>
        <w:t>3</w:t>
      </w:r>
      <w:r>
        <w:rPr>
          <w:spacing w:val="5"/>
          <w:kern w:val="1"/>
          <w:sz w:val="18"/>
          <w:szCs w:val="18"/>
        </w:rPr>
        <w:t xml:space="preserve">] </w:t>
      </w:r>
      <w:proofErr w:type="spellStart"/>
      <w:r w:rsidR="00F8731A" w:rsidRPr="00F8731A">
        <w:rPr>
          <w:spacing w:val="5"/>
          <w:kern w:val="1"/>
          <w:sz w:val="18"/>
          <w:szCs w:val="18"/>
        </w:rPr>
        <w:t>Ziwei</w:t>
      </w:r>
      <w:proofErr w:type="spellEnd"/>
      <w:r w:rsidR="00F8731A" w:rsidRPr="00F8731A">
        <w:rPr>
          <w:spacing w:val="5"/>
          <w:kern w:val="1"/>
          <w:sz w:val="18"/>
          <w:szCs w:val="18"/>
        </w:rPr>
        <w:t xml:space="preserve"> Liu, Ping Luo, </w:t>
      </w:r>
      <w:proofErr w:type="spellStart"/>
      <w:r w:rsidR="00F8731A" w:rsidRPr="00F8731A">
        <w:rPr>
          <w:spacing w:val="5"/>
          <w:kern w:val="1"/>
          <w:sz w:val="18"/>
          <w:szCs w:val="18"/>
        </w:rPr>
        <w:t>Xiaogang</w:t>
      </w:r>
      <w:proofErr w:type="spellEnd"/>
      <w:r w:rsidR="00F8731A" w:rsidRPr="00F8731A">
        <w:rPr>
          <w:spacing w:val="5"/>
          <w:kern w:val="1"/>
          <w:sz w:val="18"/>
          <w:szCs w:val="18"/>
        </w:rPr>
        <w:t xml:space="preserve"> Wang, and </w:t>
      </w:r>
      <w:proofErr w:type="spellStart"/>
      <w:r w:rsidR="00F8731A" w:rsidRPr="00F8731A">
        <w:rPr>
          <w:spacing w:val="5"/>
          <w:kern w:val="1"/>
          <w:sz w:val="18"/>
          <w:szCs w:val="18"/>
        </w:rPr>
        <w:t>Xiaoou</w:t>
      </w:r>
      <w:proofErr w:type="spellEnd"/>
      <w:r w:rsidR="00F8731A" w:rsidRPr="00F8731A">
        <w:rPr>
          <w:spacing w:val="5"/>
          <w:kern w:val="1"/>
          <w:sz w:val="18"/>
          <w:szCs w:val="18"/>
        </w:rPr>
        <w:t xml:space="preserve"> Tang. Large-scale </w:t>
      </w:r>
      <w:proofErr w:type="spellStart"/>
      <w:r w:rsidR="00F8731A" w:rsidRPr="00F8731A">
        <w:rPr>
          <w:spacing w:val="5"/>
          <w:kern w:val="1"/>
          <w:sz w:val="18"/>
          <w:szCs w:val="18"/>
        </w:rPr>
        <w:t>celebfaces</w:t>
      </w:r>
      <w:proofErr w:type="spellEnd"/>
      <w:r w:rsidR="00F8731A" w:rsidRPr="00F8731A">
        <w:rPr>
          <w:spacing w:val="5"/>
          <w:kern w:val="1"/>
          <w:sz w:val="18"/>
          <w:szCs w:val="18"/>
        </w:rPr>
        <w:t xml:space="preserve"> attributes (</w:t>
      </w:r>
      <w:proofErr w:type="spellStart"/>
      <w:r w:rsidR="00F8731A" w:rsidRPr="00F8731A">
        <w:rPr>
          <w:spacing w:val="5"/>
          <w:kern w:val="1"/>
          <w:sz w:val="18"/>
          <w:szCs w:val="18"/>
        </w:rPr>
        <w:t>celeba</w:t>
      </w:r>
      <w:proofErr w:type="spellEnd"/>
      <w:r w:rsidR="00F8731A" w:rsidRPr="00F8731A">
        <w:rPr>
          <w:spacing w:val="5"/>
          <w:kern w:val="1"/>
          <w:sz w:val="18"/>
          <w:szCs w:val="18"/>
        </w:rPr>
        <w:t>) dataset. Retrieved August, 15:2018, 2018</w:t>
      </w:r>
    </w:p>
    <w:p w14:paraId="722AAF0A" w14:textId="6CC0E8A7" w:rsidR="00426795" w:rsidRDefault="00426795">
      <w:pPr>
        <w:widowControl w:val="0"/>
        <w:autoSpaceDE w:val="0"/>
        <w:autoSpaceDN w:val="0"/>
        <w:adjustRightInd w:val="0"/>
        <w:spacing w:before="120" w:line="226" w:lineRule="auto"/>
        <w:jc w:val="both"/>
        <w:rPr>
          <w:spacing w:val="5"/>
          <w:kern w:val="1"/>
          <w:sz w:val="18"/>
          <w:szCs w:val="18"/>
        </w:rPr>
      </w:pPr>
      <w:r>
        <w:rPr>
          <w:spacing w:val="5"/>
          <w:kern w:val="1"/>
          <w:sz w:val="18"/>
          <w:szCs w:val="18"/>
        </w:rPr>
        <w:t>[</w:t>
      </w:r>
      <w:r w:rsidR="000B48B7">
        <w:rPr>
          <w:spacing w:val="5"/>
          <w:kern w:val="1"/>
          <w:sz w:val="18"/>
          <w:szCs w:val="18"/>
        </w:rPr>
        <w:t>4</w:t>
      </w:r>
      <w:r>
        <w:rPr>
          <w:spacing w:val="5"/>
          <w:kern w:val="1"/>
          <w:sz w:val="18"/>
          <w:szCs w:val="18"/>
        </w:rPr>
        <w:t>]</w:t>
      </w:r>
      <w:r w:rsidRPr="00426795">
        <w:t xml:space="preserve"> </w:t>
      </w:r>
      <w:r w:rsidRPr="00426795">
        <w:rPr>
          <w:spacing w:val="5"/>
          <w:kern w:val="1"/>
          <w:sz w:val="18"/>
          <w:szCs w:val="18"/>
        </w:rPr>
        <w:t xml:space="preserve">K. </w:t>
      </w:r>
      <w:proofErr w:type="spellStart"/>
      <w:r w:rsidRPr="00426795">
        <w:rPr>
          <w:spacing w:val="5"/>
          <w:kern w:val="1"/>
          <w:sz w:val="18"/>
          <w:szCs w:val="18"/>
        </w:rPr>
        <w:t>Simonyan</w:t>
      </w:r>
      <w:proofErr w:type="spellEnd"/>
      <w:r w:rsidRPr="00426795">
        <w:rPr>
          <w:spacing w:val="5"/>
          <w:kern w:val="1"/>
          <w:sz w:val="18"/>
          <w:szCs w:val="18"/>
        </w:rPr>
        <w:t xml:space="preserve"> and A. Zisserman. Very deep convolutional networks for large-scale image recognition. In ICLR, 2015</w:t>
      </w:r>
    </w:p>
    <w:p w14:paraId="3DE1199B" w14:textId="5850E97D" w:rsidR="002D6ECD" w:rsidRDefault="002D6ECD">
      <w:pPr>
        <w:widowControl w:val="0"/>
        <w:autoSpaceDE w:val="0"/>
        <w:autoSpaceDN w:val="0"/>
        <w:adjustRightInd w:val="0"/>
        <w:spacing w:before="120" w:line="226" w:lineRule="auto"/>
        <w:jc w:val="both"/>
        <w:rPr>
          <w:spacing w:val="5"/>
          <w:kern w:val="1"/>
          <w:sz w:val="18"/>
          <w:szCs w:val="18"/>
        </w:rPr>
      </w:pPr>
      <w:r>
        <w:rPr>
          <w:spacing w:val="5"/>
          <w:kern w:val="1"/>
          <w:sz w:val="18"/>
          <w:szCs w:val="18"/>
        </w:rPr>
        <w:t>[</w:t>
      </w:r>
      <w:r w:rsidR="000B48B7">
        <w:rPr>
          <w:spacing w:val="5"/>
          <w:kern w:val="1"/>
          <w:sz w:val="18"/>
          <w:szCs w:val="18"/>
        </w:rPr>
        <w:t>5</w:t>
      </w:r>
      <w:r>
        <w:rPr>
          <w:spacing w:val="5"/>
          <w:kern w:val="1"/>
          <w:sz w:val="18"/>
          <w:szCs w:val="18"/>
        </w:rPr>
        <w:t xml:space="preserve">] </w:t>
      </w:r>
      <w:r w:rsidRPr="00F8731A">
        <w:rPr>
          <w:spacing w:val="5"/>
          <w:kern w:val="1"/>
          <w:sz w:val="18"/>
          <w:szCs w:val="18"/>
        </w:rPr>
        <w:t xml:space="preserve">A. G. Howard, M. Zhu, B. Chen, D. </w:t>
      </w:r>
      <w:proofErr w:type="spellStart"/>
      <w:r w:rsidRPr="00F8731A">
        <w:rPr>
          <w:spacing w:val="5"/>
          <w:kern w:val="1"/>
          <w:sz w:val="18"/>
          <w:szCs w:val="18"/>
        </w:rPr>
        <w:t>Kalenichenko</w:t>
      </w:r>
      <w:proofErr w:type="spellEnd"/>
      <w:r w:rsidRPr="00F8731A">
        <w:rPr>
          <w:spacing w:val="5"/>
          <w:kern w:val="1"/>
          <w:sz w:val="18"/>
          <w:szCs w:val="18"/>
        </w:rPr>
        <w:t xml:space="preserve">, W. Wang, T. </w:t>
      </w:r>
      <w:proofErr w:type="spellStart"/>
      <w:r w:rsidRPr="00F8731A">
        <w:rPr>
          <w:spacing w:val="5"/>
          <w:kern w:val="1"/>
          <w:sz w:val="18"/>
          <w:szCs w:val="18"/>
        </w:rPr>
        <w:t>Weyand</w:t>
      </w:r>
      <w:proofErr w:type="spellEnd"/>
      <w:r w:rsidRPr="00F8731A">
        <w:rPr>
          <w:spacing w:val="5"/>
          <w:kern w:val="1"/>
          <w:sz w:val="18"/>
          <w:szCs w:val="18"/>
        </w:rPr>
        <w:t xml:space="preserve">, M. </w:t>
      </w:r>
      <w:proofErr w:type="spellStart"/>
      <w:r w:rsidRPr="00F8731A">
        <w:rPr>
          <w:spacing w:val="5"/>
          <w:kern w:val="1"/>
          <w:sz w:val="18"/>
          <w:szCs w:val="18"/>
        </w:rPr>
        <w:t>Andreetto</w:t>
      </w:r>
      <w:proofErr w:type="spellEnd"/>
      <w:r w:rsidRPr="00F8731A">
        <w:rPr>
          <w:spacing w:val="5"/>
          <w:kern w:val="1"/>
          <w:sz w:val="18"/>
          <w:szCs w:val="18"/>
        </w:rPr>
        <w:t xml:space="preserve">, and H. Adam. </w:t>
      </w:r>
      <w:proofErr w:type="spellStart"/>
      <w:r w:rsidRPr="00F8731A">
        <w:rPr>
          <w:spacing w:val="5"/>
          <w:kern w:val="1"/>
          <w:sz w:val="18"/>
          <w:szCs w:val="18"/>
        </w:rPr>
        <w:t>Mobilenets</w:t>
      </w:r>
      <w:proofErr w:type="spellEnd"/>
      <w:r w:rsidRPr="00F8731A">
        <w:rPr>
          <w:spacing w:val="5"/>
          <w:kern w:val="1"/>
          <w:sz w:val="18"/>
          <w:szCs w:val="18"/>
        </w:rPr>
        <w:t xml:space="preserve">: Efficient convolutional neural networks for mobile vision applications. </w:t>
      </w:r>
      <w:proofErr w:type="spellStart"/>
      <w:r w:rsidRPr="00F8731A">
        <w:rPr>
          <w:spacing w:val="5"/>
          <w:kern w:val="1"/>
          <w:sz w:val="18"/>
          <w:szCs w:val="18"/>
        </w:rPr>
        <w:t>ArXiv</w:t>
      </w:r>
      <w:proofErr w:type="spellEnd"/>
      <w:r w:rsidRPr="00F8731A">
        <w:rPr>
          <w:spacing w:val="5"/>
          <w:kern w:val="1"/>
          <w:sz w:val="18"/>
          <w:szCs w:val="18"/>
        </w:rPr>
        <w:t>: 1704.04861, 2017.</w:t>
      </w:r>
    </w:p>
    <w:p w14:paraId="2BC990A6" w14:textId="3459EF6B" w:rsidR="002D6ECD" w:rsidRDefault="002D6ECD">
      <w:pPr>
        <w:widowControl w:val="0"/>
        <w:autoSpaceDE w:val="0"/>
        <w:autoSpaceDN w:val="0"/>
        <w:adjustRightInd w:val="0"/>
        <w:spacing w:before="120" w:line="226" w:lineRule="auto"/>
        <w:jc w:val="both"/>
        <w:rPr>
          <w:spacing w:val="5"/>
          <w:kern w:val="1"/>
          <w:sz w:val="18"/>
          <w:szCs w:val="18"/>
        </w:rPr>
      </w:pPr>
      <w:r>
        <w:rPr>
          <w:spacing w:val="5"/>
          <w:kern w:val="1"/>
          <w:sz w:val="18"/>
          <w:szCs w:val="18"/>
        </w:rPr>
        <w:t>[</w:t>
      </w:r>
      <w:r w:rsidR="000B48B7">
        <w:rPr>
          <w:spacing w:val="5"/>
          <w:kern w:val="1"/>
          <w:sz w:val="18"/>
          <w:szCs w:val="18"/>
        </w:rPr>
        <w:t>6</w:t>
      </w:r>
      <w:r>
        <w:rPr>
          <w:spacing w:val="5"/>
          <w:kern w:val="1"/>
          <w:sz w:val="18"/>
          <w:szCs w:val="18"/>
        </w:rPr>
        <w:t xml:space="preserve">] </w:t>
      </w:r>
      <w:r w:rsidRPr="00426795">
        <w:rPr>
          <w:spacing w:val="5"/>
          <w:kern w:val="1"/>
          <w:sz w:val="18"/>
          <w:szCs w:val="18"/>
        </w:rPr>
        <w:t>T. Kim, M. Cha, H. Kim, J. K. Lee, and J. Kim. Learning to discover cross-domain relations with generative adversarial networks. In Proceedings of the 34th International Conference on Machine Learning (ICML), pages 1857–1865, 2017</w:t>
      </w:r>
    </w:p>
    <w:p w14:paraId="6561B1AD" w14:textId="3E6B1142" w:rsidR="00426795" w:rsidRDefault="00426795">
      <w:pPr>
        <w:widowControl w:val="0"/>
        <w:autoSpaceDE w:val="0"/>
        <w:autoSpaceDN w:val="0"/>
        <w:adjustRightInd w:val="0"/>
        <w:spacing w:before="120" w:line="226" w:lineRule="auto"/>
        <w:jc w:val="both"/>
        <w:rPr>
          <w:spacing w:val="5"/>
          <w:kern w:val="1"/>
          <w:sz w:val="18"/>
          <w:szCs w:val="18"/>
        </w:rPr>
      </w:pPr>
      <w:r>
        <w:rPr>
          <w:spacing w:val="5"/>
          <w:kern w:val="1"/>
          <w:sz w:val="18"/>
          <w:szCs w:val="18"/>
        </w:rPr>
        <w:t xml:space="preserve">[7] </w:t>
      </w:r>
      <w:r w:rsidRPr="00426795">
        <w:rPr>
          <w:spacing w:val="5"/>
          <w:kern w:val="1"/>
          <w:sz w:val="18"/>
          <w:szCs w:val="18"/>
        </w:rPr>
        <w:t xml:space="preserve">M. </w:t>
      </w:r>
      <w:proofErr w:type="spellStart"/>
      <w:r w:rsidRPr="00426795">
        <w:rPr>
          <w:spacing w:val="5"/>
          <w:kern w:val="1"/>
          <w:sz w:val="18"/>
          <w:szCs w:val="18"/>
        </w:rPr>
        <w:t>Heusel</w:t>
      </w:r>
      <w:proofErr w:type="spellEnd"/>
      <w:r w:rsidRPr="00426795">
        <w:rPr>
          <w:spacing w:val="5"/>
          <w:kern w:val="1"/>
          <w:sz w:val="18"/>
          <w:szCs w:val="18"/>
        </w:rPr>
        <w:t xml:space="preserve">, H. </w:t>
      </w:r>
      <w:proofErr w:type="spellStart"/>
      <w:r w:rsidRPr="00426795">
        <w:rPr>
          <w:spacing w:val="5"/>
          <w:kern w:val="1"/>
          <w:sz w:val="18"/>
          <w:szCs w:val="18"/>
        </w:rPr>
        <w:t>Ramsauer</w:t>
      </w:r>
      <w:proofErr w:type="spellEnd"/>
      <w:r w:rsidRPr="00426795">
        <w:rPr>
          <w:spacing w:val="5"/>
          <w:kern w:val="1"/>
          <w:sz w:val="18"/>
          <w:szCs w:val="18"/>
        </w:rPr>
        <w:t xml:space="preserve">, T. </w:t>
      </w:r>
      <w:proofErr w:type="spellStart"/>
      <w:r w:rsidRPr="00426795">
        <w:rPr>
          <w:spacing w:val="5"/>
          <w:kern w:val="1"/>
          <w:sz w:val="18"/>
          <w:szCs w:val="18"/>
        </w:rPr>
        <w:t>Unterthiner</w:t>
      </w:r>
      <w:proofErr w:type="spellEnd"/>
      <w:r w:rsidRPr="00426795">
        <w:rPr>
          <w:spacing w:val="5"/>
          <w:kern w:val="1"/>
          <w:sz w:val="18"/>
          <w:szCs w:val="18"/>
        </w:rPr>
        <w:t xml:space="preserve">, B. Nessler, and S. </w:t>
      </w:r>
      <w:proofErr w:type="spellStart"/>
      <w:r w:rsidRPr="00426795">
        <w:rPr>
          <w:spacing w:val="5"/>
          <w:kern w:val="1"/>
          <w:sz w:val="18"/>
          <w:szCs w:val="18"/>
        </w:rPr>
        <w:t>Hochreiter</w:t>
      </w:r>
      <w:proofErr w:type="spellEnd"/>
      <w:r w:rsidRPr="00426795">
        <w:rPr>
          <w:spacing w:val="5"/>
          <w:kern w:val="1"/>
          <w:sz w:val="18"/>
          <w:szCs w:val="18"/>
        </w:rPr>
        <w:t>. GANs trained by a two time-scale update rule converge to a local Nash equilibrium. In Proc. NIPS, pages 6626–6637, 2017.</w:t>
      </w:r>
    </w:p>
    <w:p w14:paraId="0962A97F" w14:textId="217EFE27" w:rsidR="002F66B0" w:rsidRDefault="002F66B0">
      <w:pPr>
        <w:widowControl w:val="0"/>
        <w:autoSpaceDE w:val="0"/>
        <w:autoSpaceDN w:val="0"/>
        <w:adjustRightInd w:val="0"/>
        <w:spacing w:before="120" w:line="226" w:lineRule="auto"/>
        <w:jc w:val="both"/>
        <w:rPr>
          <w:spacing w:val="5"/>
          <w:kern w:val="1"/>
        </w:rPr>
      </w:pPr>
      <w:r w:rsidRPr="6C27E099">
        <w:rPr>
          <w:sz w:val="18"/>
          <w:szCs w:val="18"/>
        </w:rPr>
        <w:t xml:space="preserve">[8] Ali </w:t>
      </w:r>
      <w:proofErr w:type="spellStart"/>
      <w:r w:rsidRPr="6C27E099">
        <w:rPr>
          <w:sz w:val="18"/>
          <w:szCs w:val="18"/>
        </w:rPr>
        <w:t>Borji</w:t>
      </w:r>
      <w:proofErr w:type="spellEnd"/>
      <w:r w:rsidRPr="6C27E099">
        <w:rPr>
          <w:sz w:val="18"/>
          <w:szCs w:val="18"/>
        </w:rPr>
        <w:t xml:space="preserve">. Pros and Cons of GAN Evaluation Measures. In </w:t>
      </w:r>
      <w:proofErr w:type="spellStart"/>
      <w:r w:rsidRPr="6C27E099">
        <w:rPr>
          <w:sz w:val="18"/>
          <w:szCs w:val="18"/>
        </w:rPr>
        <w:t>arXiv</w:t>
      </w:r>
      <w:proofErr w:type="spellEnd"/>
      <w:r w:rsidRPr="6C27E099">
        <w:rPr>
          <w:sz w:val="18"/>
          <w:szCs w:val="18"/>
        </w:rPr>
        <w:t>, pages 9-10,2018.</w:t>
      </w:r>
    </w:p>
    <w:sectPr w:rsidR="002F66B0" w:rsidSect="0012011E">
      <w:pgSz w:w="12240" w:h="15840"/>
      <w:pgMar w:top="1440" w:right="2160" w:bottom="1440" w:left="2160" w:header="720" w:footer="720" w:gutter="0"/>
      <w:lnNumType w:countBy="1" w:restart="continuou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10"/>
  </w:num>
  <w:num w:numId="7">
    <w:abstractNumId w:val="6"/>
  </w:num>
  <w:num w:numId="8">
    <w:abstractNumId w:val="4"/>
  </w:num>
  <w:num w:numId="9">
    <w:abstractNumId w:val="9"/>
  </w:num>
  <w:num w:numId="10">
    <w:abstractNumId w:val="1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11E"/>
    <w:rsid w:val="00012336"/>
    <w:rsid w:val="00024848"/>
    <w:rsid w:val="000446EB"/>
    <w:rsid w:val="00056DD0"/>
    <w:rsid w:val="000B159B"/>
    <w:rsid w:val="000B48B7"/>
    <w:rsid w:val="000B4C93"/>
    <w:rsid w:val="000C2B32"/>
    <w:rsid w:val="001137F8"/>
    <w:rsid w:val="0012011E"/>
    <w:rsid w:val="00123C8E"/>
    <w:rsid w:val="001353AD"/>
    <w:rsid w:val="00176808"/>
    <w:rsid w:val="001A63F1"/>
    <w:rsid w:val="00200500"/>
    <w:rsid w:val="00234E2F"/>
    <w:rsid w:val="00241932"/>
    <w:rsid w:val="002A17EE"/>
    <w:rsid w:val="002D0824"/>
    <w:rsid w:val="002D6ECD"/>
    <w:rsid w:val="002F66B0"/>
    <w:rsid w:val="0030449B"/>
    <w:rsid w:val="003D0608"/>
    <w:rsid w:val="003D0874"/>
    <w:rsid w:val="003E5DC6"/>
    <w:rsid w:val="00426795"/>
    <w:rsid w:val="004759FA"/>
    <w:rsid w:val="0049509D"/>
    <w:rsid w:val="004E4090"/>
    <w:rsid w:val="005212F5"/>
    <w:rsid w:val="005349C5"/>
    <w:rsid w:val="00573839"/>
    <w:rsid w:val="00574233"/>
    <w:rsid w:val="005B34A4"/>
    <w:rsid w:val="00650634"/>
    <w:rsid w:val="0067377D"/>
    <w:rsid w:val="006B052B"/>
    <w:rsid w:val="0077796C"/>
    <w:rsid w:val="00782875"/>
    <w:rsid w:val="00783829"/>
    <w:rsid w:val="00790C35"/>
    <w:rsid w:val="007D6F4A"/>
    <w:rsid w:val="007F7223"/>
    <w:rsid w:val="00825A51"/>
    <w:rsid w:val="008304B0"/>
    <w:rsid w:val="00843B67"/>
    <w:rsid w:val="008904C7"/>
    <w:rsid w:val="008E3375"/>
    <w:rsid w:val="00962A1D"/>
    <w:rsid w:val="009A6637"/>
    <w:rsid w:val="00A267C4"/>
    <w:rsid w:val="00A41AEB"/>
    <w:rsid w:val="00A65BF1"/>
    <w:rsid w:val="00A667B5"/>
    <w:rsid w:val="00A95009"/>
    <w:rsid w:val="00AA5233"/>
    <w:rsid w:val="00AC7C3A"/>
    <w:rsid w:val="00BB3AEE"/>
    <w:rsid w:val="00BC1C8D"/>
    <w:rsid w:val="00BC33F0"/>
    <w:rsid w:val="00BD6B47"/>
    <w:rsid w:val="00C71ADE"/>
    <w:rsid w:val="00CB60F5"/>
    <w:rsid w:val="00CD4CC7"/>
    <w:rsid w:val="00CE43BE"/>
    <w:rsid w:val="00D61CBC"/>
    <w:rsid w:val="00DA49DB"/>
    <w:rsid w:val="00DB0664"/>
    <w:rsid w:val="00E628C1"/>
    <w:rsid w:val="00F07060"/>
    <w:rsid w:val="00F46E00"/>
    <w:rsid w:val="00F720CA"/>
    <w:rsid w:val="00F8731A"/>
    <w:rsid w:val="00FE3CA0"/>
    <w:rsid w:val="00FF3502"/>
    <w:rsid w:val="00FF5CD8"/>
    <w:rsid w:val="00FF76D9"/>
    <w:rsid w:val="202E0A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51AEFF7F-5647-4935-8060-F25D895C5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7223"/>
    <w:pPr>
      <w:ind w:left="720"/>
      <w:contextualSpacing/>
    </w:pPr>
  </w:style>
  <w:style w:type="paragraph" w:styleId="BalloonText">
    <w:name w:val="Balloon Text"/>
    <w:basedOn w:val="Normal"/>
    <w:link w:val="BalloonTextChar"/>
    <w:uiPriority w:val="99"/>
    <w:semiHidden/>
    <w:unhideWhenUsed/>
    <w:rsid w:val="007F72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7223"/>
    <w:rPr>
      <w:rFonts w:ascii="Segoe UI" w:hAnsi="Segoe UI" w:cs="Segoe UI"/>
      <w:sz w:val="18"/>
      <w:szCs w:val="18"/>
    </w:rPr>
  </w:style>
  <w:style w:type="character" w:styleId="PlaceholderText">
    <w:name w:val="Placeholder Text"/>
    <w:basedOn w:val="DefaultParagraphFont"/>
    <w:uiPriority w:val="99"/>
    <w:semiHidden/>
    <w:rsid w:val="00BB3AEE"/>
    <w:rPr>
      <w:color w:val="808080"/>
    </w:rPr>
  </w:style>
  <w:style w:type="paragraph" w:styleId="NormalWeb">
    <w:name w:val="Normal (Web)"/>
    <w:basedOn w:val="Normal"/>
    <w:uiPriority w:val="99"/>
    <w:semiHidden/>
    <w:unhideWhenUsed/>
    <w:rsid w:val="005B34A4"/>
    <w:rPr>
      <w:sz w:val="24"/>
      <w:szCs w:val="24"/>
    </w:rPr>
  </w:style>
  <w:style w:type="character" w:customStyle="1" w:styleId="mo">
    <w:name w:val="mo"/>
    <w:basedOn w:val="DefaultParagraphFont"/>
    <w:rsid w:val="00790C35"/>
  </w:style>
  <w:style w:type="character" w:customStyle="1" w:styleId="UnresolvedMention1">
    <w:name w:val="Unresolved Mention1"/>
    <w:basedOn w:val="DefaultParagraphFont"/>
    <w:uiPriority w:val="99"/>
    <w:semiHidden/>
    <w:unhideWhenUsed/>
    <w:rsid w:val="0067377D"/>
    <w:rPr>
      <w:color w:val="605E5C"/>
      <w:shd w:val="clear" w:color="auto" w:fill="E1DFDD"/>
    </w:rPr>
  </w:style>
  <w:style w:type="table" w:styleId="PlainTable3">
    <w:name w:val="Plain Table 3"/>
    <w:basedOn w:val="TableNormal"/>
    <w:uiPriority w:val="99"/>
    <w:rsid w:val="00A41AE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99"/>
    <w:rsid w:val="001A63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1A63F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9857">
      <w:bodyDiv w:val="1"/>
      <w:marLeft w:val="0"/>
      <w:marRight w:val="0"/>
      <w:marTop w:val="0"/>
      <w:marBottom w:val="0"/>
      <w:divBdr>
        <w:top w:val="none" w:sz="0" w:space="0" w:color="auto"/>
        <w:left w:val="none" w:sz="0" w:space="0" w:color="auto"/>
        <w:bottom w:val="none" w:sz="0" w:space="0" w:color="auto"/>
        <w:right w:val="none" w:sz="0" w:space="0" w:color="auto"/>
      </w:divBdr>
    </w:div>
    <w:div w:id="325324400">
      <w:bodyDiv w:val="1"/>
      <w:marLeft w:val="0"/>
      <w:marRight w:val="0"/>
      <w:marTop w:val="0"/>
      <w:marBottom w:val="0"/>
      <w:divBdr>
        <w:top w:val="none" w:sz="0" w:space="0" w:color="auto"/>
        <w:left w:val="none" w:sz="0" w:space="0" w:color="auto"/>
        <w:bottom w:val="none" w:sz="0" w:space="0" w:color="auto"/>
        <w:right w:val="none" w:sz="0" w:space="0" w:color="auto"/>
      </w:divBdr>
    </w:div>
    <w:div w:id="457843780">
      <w:bodyDiv w:val="1"/>
      <w:marLeft w:val="0"/>
      <w:marRight w:val="0"/>
      <w:marTop w:val="0"/>
      <w:marBottom w:val="0"/>
      <w:divBdr>
        <w:top w:val="none" w:sz="0" w:space="0" w:color="auto"/>
        <w:left w:val="none" w:sz="0" w:space="0" w:color="auto"/>
        <w:bottom w:val="none" w:sz="0" w:space="0" w:color="auto"/>
        <w:right w:val="none" w:sz="0" w:space="0" w:color="auto"/>
      </w:divBdr>
    </w:div>
    <w:div w:id="583414114">
      <w:bodyDiv w:val="1"/>
      <w:marLeft w:val="0"/>
      <w:marRight w:val="0"/>
      <w:marTop w:val="0"/>
      <w:marBottom w:val="0"/>
      <w:divBdr>
        <w:top w:val="none" w:sz="0" w:space="0" w:color="auto"/>
        <w:left w:val="none" w:sz="0" w:space="0" w:color="auto"/>
        <w:bottom w:val="none" w:sz="0" w:space="0" w:color="auto"/>
        <w:right w:val="none" w:sz="0" w:space="0" w:color="auto"/>
      </w:divBdr>
    </w:div>
    <w:div w:id="913969637">
      <w:bodyDiv w:val="1"/>
      <w:marLeft w:val="0"/>
      <w:marRight w:val="0"/>
      <w:marTop w:val="0"/>
      <w:marBottom w:val="0"/>
      <w:divBdr>
        <w:top w:val="none" w:sz="0" w:space="0" w:color="auto"/>
        <w:left w:val="none" w:sz="0" w:space="0" w:color="auto"/>
        <w:bottom w:val="none" w:sz="0" w:space="0" w:color="auto"/>
        <w:right w:val="none" w:sz="0" w:space="0" w:color="auto"/>
      </w:divBdr>
    </w:div>
    <w:div w:id="915212108">
      <w:bodyDiv w:val="1"/>
      <w:marLeft w:val="0"/>
      <w:marRight w:val="0"/>
      <w:marTop w:val="0"/>
      <w:marBottom w:val="0"/>
      <w:divBdr>
        <w:top w:val="none" w:sz="0" w:space="0" w:color="auto"/>
        <w:left w:val="none" w:sz="0" w:space="0" w:color="auto"/>
        <w:bottom w:val="none" w:sz="0" w:space="0" w:color="auto"/>
        <w:right w:val="none" w:sz="0" w:space="0" w:color="auto"/>
      </w:divBdr>
    </w:div>
    <w:div w:id="937978926">
      <w:bodyDiv w:val="1"/>
      <w:marLeft w:val="0"/>
      <w:marRight w:val="0"/>
      <w:marTop w:val="0"/>
      <w:marBottom w:val="0"/>
      <w:divBdr>
        <w:top w:val="none" w:sz="0" w:space="0" w:color="auto"/>
        <w:left w:val="none" w:sz="0" w:space="0" w:color="auto"/>
        <w:bottom w:val="none" w:sz="0" w:space="0" w:color="auto"/>
        <w:right w:val="none" w:sz="0" w:space="0" w:color="auto"/>
      </w:divBdr>
    </w:div>
    <w:div w:id="1620720309">
      <w:bodyDiv w:val="1"/>
      <w:marLeft w:val="0"/>
      <w:marRight w:val="0"/>
      <w:marTop w:val="0"/>
      <w:marBottom w:val="0"/>
      <w:divBdr>
        <w:top w:val="none" w:sz="0" w:space="0" w:color="auto"/>
        <w:left w:val="none" w:sz="0" w:space="0" w:color="auto"/>
        <w:bottom w:val="none" w:sz="0" w:space="0" w:color="auto"/>
        <w:right w:val="none" w:sz="0" w:space="0" w:color="auto"/>
      </w:divBdr>
    </w:div>
    <w:div w:id="179463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2197</Words>
  <Characters>12528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Britney Tu</cp:lastModifiedBy>
  <cp:revision>4</cp:revision>
  <cp:lastPrinted>2019-12-13T22:50:00Z</cp:lastPrinted>
  <dcterms:created xsi:type="dcterms:W3CDTF">2019-12-13T22:50:00Z</dcterms:created>
  <dcterms:modified xsi:type="dcterms:W3CDTF">2019-12-14T00:58:00Z</dcterms:modified>
</cp:coreProperties>
</file>